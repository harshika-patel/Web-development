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3.2.0 -->
  <w:body>
    <w:tbl>
      <w:tblPr>
        <w:tblStyle w:val="documentskn-mll3parentContainer"/>
        <w:tblW w:w="0" w:type="auto"/>
        <w:tblCellSpacing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5E0"/>
      </w:tblPr>
      <w:tblGrid>
        <w:gridCol w:w="600"/>
        <w:gridCol w:w="3160"/>
        <w:gridCol w:w="1000"/>
        <w:gridCol w:w="6880"/>
        <w:gridCol w:w="600"/>
      </w:tblGrid>
      <w:tr>
        <w:tblPrEx>
          <w:tblW w:w="0" w:type="auto"/>
          <w:tblCellSpacing w:w="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5E0"/>
        </w:tblPrEx>
        <w:trPr>
          <w:tblCellSpacing w:w="0" w:type="dxa"/>
        </w:trPr>
        <w:tc>
          <w:tcPr>
            <w:tcW w:w="600" w:type="dxa"/>
            <w:noWrap w:val="0"/>
            <w:tcMar>
              <w:top w:w="0" w:type="dxa"/>
              <w:left w:w="0" w:type="dxa"/>
              <w:bottom w:w="0" w:type="dxa"/>
              <w:right w:w="0" w:type="dxa"/>
            </w:tcMar>
            <w:vAlign w:val="top"/>
            <w:hideMark/>
          </w:tcPr>
          <w:p>
            <w:pPr>
              <w:rPr>
                <w:rFonts w:ascii="Arial" w:eastAsia="Arial" w:hAnsi="Arial" w:cs="Arial"/>
                <w:color w:val="242424"/>
                <w:sz w:val="20"/>
                <w:szCs w:val="20"/>
                <w:bdr w:val="none" w:sz="0" w:space="0" w:color="auto"/>
                <w:vertAlign w:val="baseline"/>
              </w:rPr>
            </w:pPr>
          </w:p>
        </w:tc>
        <w:tc>
          <w:tcPr>
            <w:tcW w:w="3160" w:type="dxa"/>
            <w:noWrap w:val="0"/>
            <w:tcMar>
              <w:top w:w="500" w:type="dxa"/>
              <w:left w:w="0" w:type="dxa"/>
              <w:bottom w:w="600" w:type="dxa"/>
              <w:right w:w="0" w:type="dxa"/>
            </w:tcMar>
            <w:vAlign w:val="top"/>
            <w:hideMark/>
          </w:tcPr>
          <w:p>
            <w:pPr>
              <w:pStyle w:val="documentskn-mll3prflPicfiel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/>
              <w:ind w:left="0" w:right="0"/>
              <w:rPr>
                <w:rStyle w:val="documentskn-mll3parentContainerleft-box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documentskn-mll3parentContainerleft-box"/>
                <w:rFonts w:ascii="Arial" w:eastAsia="Arial" w:hAnsi="Arial" w:cs="Arial"/>
                <w:strike w:val="0"/>
                <w:color w:val="FFFFFF"/>
                <w:sz w:val="20"/>
                <w:szCs w:val="20"/>
                <w:u w:val="none"/>
              </w:rPr>
              <w:drawing>
                <wp:inline>
                  <wp:extent cx="1955800" cy="1981200"/>
                  <wp:effectExtent l="19050" t="19050" r="28575" b="19050"/>
                  <wp:docPr id="1000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98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A4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div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800" w:lineRule="exact"/>
              <w:ind w:left="0" w:right="0"/>
              <w:rPr>
                <w:rStyle w:val="documentskn-mll3parentContainerleft-box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</w:p>
          <w:tbl>
            <w:tblPr>
              <w:tblStyle w:val="documentskn-mll3parentContainerleft-boxsinglecolumn"/>
              <w:tblW w:w="3160" w:type="dxa"/>
              <w:tblCellSpacing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5E0"/>
            </w:tblPr>
            <w:tblGrid>
              <w:gridCol w:w="291"/>
              <w:gridCol w:w="2869"/>
            </w:tblGrid>
            <w:tr>
              <w:tblPrEx>
                <w:tblW w:w="3160" w:type="dxa"/>
                <w:tblCellSpacing w:w="0" w:type="dxa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  <w:tblLook w:val="05E0"/>
              </w:tblPrEx>
              <w:trPr>
                <w:trHeight w:val="300"/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100" w:type="dxa"/>
                    <w:right w:w="0" w:type="dxa"/>
                  </w:tcMar>
                  <w:vAlign w:val="center"/>
                  <w:hideMark/>
                </w:tcPr>
                <w:p>
                  <w:pPr>
                    <w:spacing w:line="220" w:lineRule="auto"/>
                    <w:rPr>
                      <w:rStyle w:val="documentskn-mll3parentContainerleft-box"/>
                      <w:rFonts w:ascii="Arial" w:eastAsia="Arial" w:hAnsi="Arial" w:cs="Arial"/>
                      <w:color w:val="FFFFFF"/>
                      <w:sz w:val="20"/>
                      <w:szCs w:val="20"/>
                      <w:bdr w:val="none" w:sz="0" w:space="0" w:color="auto"/>
                      <w:vertAlign w:val="baseline"/>
                    </w:rPr>
                  </w:pPr>
                  <w:r>
                    <w:rPr>
                      <w:rStyle w:val="documentskn-mll3addressicon-svg"/>
                      <w:rFonts w:ascii="Arial" w:eastAsia="Arial" w:hAnsi="Arial" w:cs="Arial"/>
                      <w:strike w:val="0"/>
                      <w:color w:val="FFFFFF"/>
                      <w:sz w:val="20"/>
                      <w:szCs w:val="20"/>
                      <w:u w:val="none"/>
                    </w:rPr>
                    <w:drawing>
                      <wp:inline>
                        <wp:extent cx="127000" cy="127000"/>
                        <wp:docPr id="100003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xmlns:r="http://schemas.openxmlformats.org/officeDocument/2006/relationships"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00" cy="127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60" w:type="dxa"/>
                  <w:tcMar>
                    <w:top w:w="0" w:type="dxa"/>
                    <w:left w:w="100" w:type="dxa"/>
                    <w:bottom w:w="100" w:type="dxa"/>
                    <w:right w:w="0" w:type="dxa"/>
                  </w:tcMar>
                  <w:vAlign w:val="center"/>
                  <w:hideMark/>
                </w:tcPr>
                <w:p>
                  <w:pPr>
                    <w:spacing w:line="220" w:lineRule="auto"/>
                    <w:rPr>
                      <w:rStyle w:val="documentskn-mll3addressicon-svg"/>
                      <w:rFonts w:ascii="Arial" w:eastAsia="Arial" w:hAnsi="Arial" w:cs="Arial"/>
                      <w:strike w:val="0"/>
                      <w:color w:val="FFFFFF"/>
                      <w:sz w:val="20"/>
                      <w:szCs w:val="20"/>
                      <w:u w:val="none"/>
                    </w:rPr>
                  </w:pPr>
                  <w:r>
                    <w:rPr>
                      <w:rStyle w:val="documentskn-mll3addressfield"/>
                      <w:rFonts w:ascii="Arial" w:eastAsia="Arial" w:hAnsi="Arial" w:cs="Arial"/>
                      <w:color w:val="FFFFFF"/>
                      <w:sz w:val="20"/>
                      <w:szCs w:val="20"/>
                    </w:rPr>
                    <w:t>Waterloo Canada</w:t>
                  </w:r>
                </w:p>
              </w:tc>
            </w:tr>
            <w:tr>
              <w:tblPrEx>
                <w:tblW w:w="3160" w:type="dxa"/>
                <w:tblCellSpacing w:w="0" w:type="dxa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  <w:tblLook w:val="05E0"/>
              </w:tblPrEx>
              <w:trPr>
                <w:trHeight w:val="300"/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100" w:type="dxa"/>
                    <w:right w:w="0" w:type="dxa"/>
                  </w:tcMar>
                  <w:vAlign w:val="center"/>
                  <w:hideMark/>
                </w:tcPr>
                <w:p>
                  <w:pPr>
                    <w:spacing w:line="220" w:lineRule="auto"/>
                    <w:rPr>
                      <w:rStyle w:val="documentskn-mll3cntc-field"/>
                      <w:rFonts w:ascii="Arial" w:eastAsia="Arial" w:hAnsi="Arial" w:cs="Arial"/>
                      <w:color w:val="FFFFFF"/>
                      <w:sz w:val="20"/>
                      <w:szCs w:val="20"/>
                      <w:bdr w:val="none" w:sz="0" w:space="0" w:color="auto"/>
                      <w:vertAlign w:val="baseline"/>
                    </w:rPr>
                  </w:pPr>
                  <w:r>
                    <w:rPr>
                      <w:rStyle w:val="documentskn-mll3addressicon-svg"/>
                      <w:rFonts w:ascii="Arial" w:eastAsia="Arial" w:hAnsi="Arial" w:cs="Arial"/>
                      <w:strike w:val="0"/>
                      <w:color w:val="FFFFFF"/>
                      <w:sz w:val="20"/>
                      <w:szCs w:val="20"/>
                      <w:u w:val="none"/>
                    </w:rPr>
                    <w:drawing>
                      <wp:inline>
                        <wp:extent cx="127000" cy="127000"/>
                        <wp:docPr id="100005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xmlns:r="http://schemas.openxmlformats.org/officeDocument/2006/relationships"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00" cy="127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60" w:type="dxa"/>
                  <w:tcMar>
                    <w:top w:w="0" w:type="dxa"/>
                    <w:left w:w="100" w:type="dxa"/>
                    <w:bottom w:w="100" w:type="dxa"/>
                    <w:right w:w="0" w:type="dxa"/>
                  </w:tcMar>
                  <w:vAlign w:val="center"/>
                  <w:hideMark/>
                </w:tcPr>
                <w:p>
                  <w:pPr>
                    <w:spacing w:line="220" w:lineRule="auto"/>
                    <w:rPr>
                      <w:rStyle w:val="documentskn-mll3addressicon-svg"/>
                      <w:rFonts w:ascii="Arial" w:eastAsia="Arial" w:hAnsi="Arial" w:cs="Arial"/>
                      <w:strike w:val="0"/>
                      <w:color w:val="FFFFFF"/>
                      <w:sz w:val="20"/>
                      <w:szCs w:val="20"/>
                      <w:u w:val="none"/>
                    </w:rPr>
                  </w:pPr>
                  <w:r>
                    <w:rPr>
                      <w:rStyle w:val="documentskn-mll3addressfield"/>
                      <w:rFonts w:ascii="Arial" w:eastAsia="Arial" w:hAnsi="Arial" w:cs="Arial"/>
                      <w:color w:val="FFFFFF"/>
                      <w:sz w:val="20"/>
                      <w:szCs w:val="20"/>
                    </w:rPr>
                    <w:t>548-883-0211</w:t>
                  </w:r>
                </w:p>
              </w:tc>
            </w:tr>
            <w:tr>
              <w:tblPrEx>
                <w:tblW w:w="3160" w:type="dxa"/>
                <w:tblCellSpacing w:w="0" w:type="dxa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  <w:tblLook w:val="05E0"/>
              </w:tblPrEx>
              <w:trPr>
                <w:trHeight w:val="300"/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100" w:type="dxa"/>
                    <w:right w:w="0" w:type="dxa"/>
                  </w:tcMar>
                  <w:vAlign w:val="center"/>
                  <w:hideMark/>
                </w:tcPr>
                <w:p>
                  <w:pPr>
                    <w:spacing w:line="220" w:lineRule="auto"/>
                    <w:rPr>
                      <w:rStyle w:val="documentskn-mll3cntc-field"/>
                      <w:rFonts w:ascii="Arial" w:eastAsia="Arial" w:hAnsi="Arial" w:cs="Arial"/>
                      <w:color w:val="FFFFFF"/>
                      <w:sz w:val="20"/>
                      <w:szCs w:val="20"/>
                      <w:bdr w:val="none" w:sz="0" w:space="0" w:color="auto"/>
                      <w:vertAlign w:val="baseline"/>
                    </w:rPr>
                  </w:pPr>
                  <w:r>
                    <w:rPr>
                      <w:rStyle w:val="documentskn-mll3addressicon-svg"/>
                      <w:rFonts w:ascii="Arial" w:eastAsia="Arial" w:hAnsi="Arial" w:cs="Arial"/>
                      <w:strike w:val="0"/>
                      <w:color w:val="FFFFFF"/>
                      <w:sz w:val="20"/>
                      <w:szCs w:val="20"/>
                      <w:u w:val="none"/>
                    </w:rPr>
                    <w:drawing>
                      <wp:inline>
                        <wp:extent cx="127000" cy="127000"/>
                        <wp:docPr id="100007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xmlns:r="http://schemas.openxmlformats.org/officeDocument/2006/relationships"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00" cy="127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60" w:type="dxa"/>
                  <w:tcMar>
                    <w:top w:w="0" w:type="dxa"/>
                    <w:left w:w="100" w:type="dxa"/>
                    <w:bottom w:w="100" w:type="dxa"/>
                    <w:right w:w="0" w:type="dxa"/>
                  </w:tcMar>
                  <w:vAlign w:val="center"/>
                  <w:hideMark/>
                </w:tcPr>
                <w:p>
                  <w:pPr>
                    <w:spacing w:line="220" w:lineRule="auto"/>
                    <w:rPr>
                      <w:rStyle w:val="documentskn-mll3addressicon-svg"/>
                      <w:rFonts w:ascii="Arial" w:eastAsia="Arial" w:hAnsi="Arial" w:cs="Arial"/>
                      <w:strike w:val="0"/>
                      <w:color w:val="FFFFFF"/>
                      <w:sz w:val="20"/>
                      <w:szCs w:val="20"/>
                      <w:u w:val="none"/>
                    </w:rPr>
                  </w:pPr>
                  <w:r>
                    <w:rPr>
                      <w:rStyle w:val="documentskn-mll3addressfield"/>
                      <w:rFonts w:ascii="Arial" w:eastAsia="Arial" w:hAnsi="Arial" w:cs="Arial"/>
                      <w:color w:val="FFFFFF"/>
                      <w:sz w:val="20"/>
                      <w:szCs w:val="20"/>
                    </w:rPr>
                    <w:t>harshikapatel2574@gmail.com</w:t>
                  </w:r>
                  <w:r>
                    <w:rPr>
                      <w:rStyle w:val="documentskn-mll3cntc-field"/>
                      <w:rFonts w:ascii="Arial" w:eastAsia="Arial" w:hAnsi="Arial" w:cs="Arial"/>
                      <w:color w:val="FFFFFF"/>
                      <w:sz w:val="20"/>
                      <w:szCs w:val="20"/>
                      <w:bdr w:val="none" w:sz="0" w:space="0" w:color="auto"/>
                      <w:vertAlign w:val="baseline"/>
                    </w:rPr>
                    <w:t xml:space="preserve"> </w:t>
                  </w:r>
                  <w:r>
                    <w:rPr>
                      <w:rStyle w:val="documentskn-mll3cntc-field"/>
                      <w:rFonts w:ascii="Arial" w:eastAsia="Arial" w:hAnsi="Arial" w:cs="Arial"/>
                      <w:color w:val="FFFFFF"/>
                      <w:sz w:val="20"/>
                      <w:szCs w:val="20"/>
                      <w:bdr w:val="none" w:sz="0" w:space="0" w:color="auto"/>
                      <w:vertAlign w:val="baseline"/>
                    </w:rPr>
                    <w:drawing>
                      <wp:anchor simplePos="0" relativeHeight="251658240" behindDoc="1" locked="0" layoutInCell="0" allowOverlap="1">
                        <wp:simplePos x="0" y="0"/>
                        <wp:positionH relativeFrom="page">
                          <wp:posOffset>0</wp:posOffset>
                        </wp:positionH>
                        <wp:positionV relativeFrom="page">
                          <wp:posOffset>0</wp:posOffset>
                        </wp:positionV>
                        <wp:extent cx="2803866" cy="1358607"/>
                        <wp:wrapNone/>
                        <wp:docPr id="100009" name=""/>
                        <wp:cNvGraphicFramePr>
                          <a:graphicFrameLocks xmlns:a="http://schemas.openxmlformats.org/drawingml/2006/main" noChangeAspect="0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9" name=""/>
                                <pic:cNvPicPr>
                                  <a:picLocks noChangeAspect="0"/>
                                </pic:cNvPicPr>
                              </pic:nvPicPr>
                              <pic:blipFill>
                                <a:blip xmlns:r="http://schemas.openxmlformats.org/officeDocument/2006/relationships"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03866" cy="13586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kn-mll3cntc-field"/>
                      <w:rFonts w:ascii="Arial" w:eastAsia="Arial" w:hAnsi="Arial" w:cs="Arial"/>
                      <w:color w:val="FFFFFF"/>
                      <w:sz w:val="20"/>
                      <w:szCs w:val="20"/>
                      <w:bdr w:val="none" w:sz="0" w:space="0" w:color="auto"/>
                      <w:vertAlign w:val="baseline"/>
                    </w:rPr>
                    <w:t xml:space="preserve"> </w:t>
                  </w:r>
                </w:p>
              </w:tc>
            </w:tr>
          </w:tbl>
          <w:p>
            <w:pPr>
              <w:pStyle w:val="sec-cntcsectionPadd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/>
              <w:ind w:left="0" w:right="0"/>
              <w:rPr>
                <w:rStyle w:val="documentskn-mll3parentContainerleft-box"/>
                <w:rFonts w:ascii="Arial" w:eastAsia="Arial" w:hAnsi="Arial" w:cs="Arial"/>
                <w:color w:val="FFFFFF"/>
                <w:sz w:val="4"/>
                <w:szCs w:val="4"/>
                <w:bdr w:val="none" w:sz="0" w:space="0" w:color="auto"/>
                <w:vertAlign w:val="baseline"/>
              </w:rPr>
            </w:pPr>
            <w:r>
              <w:rPr>
                <w:rStyle w:val="documentskn-mll3parentContainerleft-box"/>
                <w:rFonts w:ascii="Arial" w:eastAsia="Arial" w:hAnsi="Arial" w:cs="Arial"/>
                <w:color w:val="FFFFFF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left-boxsectionborder"/>
              <w:pBdr>
                <w:top w:val="single" w:sz="16" w:space="0" w:color="99DBE6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120" w:lineRule="atLeast"/>
              <w:ind w:left="0" w:right="0"/>
              <w:rPr>
                <w:rStyle w:val="documentskn-mll3parentContainerleft-box"/>
                <w:rFonts w:ascii="Arial" w:eastAsia="Arial" w:hAnsi="Arial" w:cs="Arial"/>
                <w:color w:val="FFFFFF"/>
                <w:sz w:val="4"/>
                <w:szCs w:val="4"/>
                <w:bdr w:val="none" w:sz="0" w:space="0" w:color="auto"/>
                <w:vertAlign w:val="baseline"/>
              </w:rPr>
            </w:pPr>
            <w:r>
              <w:rPr>
                <w:rStyle w:val="documentskn-mll3parentContainerleft-box"/>
                <w:rFonts w:ascii="Arial" w:eastAsia="Arial" w:hAnsi="Arial" w:cs="Arial"/>
                <w:color w:val="FFFFFF"/>
                <w:sz w:val="4"/>
                <w:szCs w:val="4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documentskn-mll3sectiontitl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100"/>
              <w:ind w:left="0" w:right="0"/>
              <w:rPr>
                <w:rStyle w:val="documentskn-mll3parentContainerleft-box"/>
                <w:rFonts w:ascii="Arial" w:eastAsia="Arial" w:hAnsi="Arial" w:cs="Arial"/>
                <w:b/>
                <w:bCs/>
                <w:caps/>
                <w:color w:val="FFFFFF"/>
                <w:spacing w:val="10"/>
                <w:bdr w:val="none" w:sz="0" w:space="0" w:color="auto"/>
                <w:vertAlign w:val="baseline"/>
              </w:rPr>
            </w:pPr>
            <w:r>
              <w:rPr>
                <w:rStyle w:val="documentskn-mll3parentContainerleft-box"/>
                <w:rFonts w:ascii="Arial" w:eastAsia="Arial" w:hAnsi="Arial" w:cs="Arial"/>
                <w:b/>
                <w:bCs/>
                <w:caps/>
                <w:color w:val="FFFFFF"/>
                <w:bdr w:val="none" w:sz="0" w:space="0" w:color="auto"/>
                <w:vertAlign w:val="baseline"/>
              </w:rPr>
              <w:t>Summary</w:t>
            </w:r>
          </w:p>
          <w:p>
            <w:pPr>
              <w:pStyle w:val="p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0" w:right="0"/>
              <w:rPr>
                <w:rStyle w:val="documentskn-mll3parentContainerleft-box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documentskn-mll3parentContainerleft-box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Aspiring and highly motivated individual seeking a Customer Service Representative position to utilize strong communication and problem-solving skills to deliver exceptional customer experiences. Eager to contribute positively to a dynamic team and gain valuable experience in the customer service industry.</w:t>
            </w:r>
          </w:p>
          <w:p>
            <w:pPr>
              <w:pStyle w:val="sectionPadd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/>
              <w:ind w:left="0" w:right="0"/>
              <w:rPr>
                <w:rStyle w:val="documentskn-mll3parentContainerleft-box"/>
                <w:rFonts w:ascii="Arial" w:eastAsia="Arial" w:hAnsi="Arial" w:cs="Arial"/>
                <w:color w:val="FFFFFF"/>
                <w:sz w:val="10"/>
                <w:szCs w:val="10"/>
                <w:bdr w:val="none" w:sz="0" w:space="0" w:color="auto"/>
                <w:vertAlign w:val="baseline"/>
              </w:rPr>
            </w:pPr>
            <w:r>
              <w:rPr>
                <w:rStyle w:val="documentskn-mll3parentContainerleft-box"/>
                <w:rFonts w:ascii="Arial" w:eastAsia="Arial" w:hAnsi="Arial" w:cs="Arial"/>
                <w:color w:val="FFFFFF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left-boxsectionborder"/>
              <w:pBdr>
                <w:top w:val="single" w:sz="16" w:space="0" w:color="99DBE6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120" w:lineRule="atLeast"/>
              <w:ind w:left="0" w:right="0"/>
              <w:rPr>
                <w:rStyle w:val="documentskn-mll3parentContainerleft-box"/>
                <w:rFonts w:ascii="Arial" w:eastAsia="Arial" w:hAnsi="Arial" w:cs="Arial"/>
                <w:color w:val="FFFFFF"/>
                <w:sz w:val="4"/>
                <w:szCs w:val="4"/>
                <w:bdr w:val="none" w:sz="0" w:space="0" w:color="auto"/>
                <w:vertAlign w:val="baseline"/>
              </w:rPr>
            </w:pPr>
            <w:r>
              <w:rPr>
                <w:rStyle w:val="documentskn-mll3parentContainerleft-box"/>
                <w:rFonts w:ascii="Arial" w:eastAsia="Arial" w:hAnsi="Arial" w:cs="Arial"/>
                <w:color w:val="FFFFFF"/>
                <w:sz w:val="4"/>
                <w:szCs w:val="4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documentskn-mll3sectiontitl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100"/>
              <w:ind w:left="0" w:right="0"/>
              <w:rPr>
                <w:rStyle w:val="documentskn-mll3parentContainerleft-box"/>
                <w:rFonts w:ascii="Arial" w:eastAsia="Arial" w:hAnsi="Arial" w:cs="Arial"/>
                <w:b/>
                <w:bCs/>
                <w:caps/>
                <w:color w:val="FFFFFF"/>
                <w:spacing w:val="10"/>
                <w:bdr w:val="none" w:sz="0" w:space="0" w:color="auto"/>
                <w:vertAlign w:val="baseline"/>
              </w:rPr>
            </w:pPr>
            <w:r>
              <w:rPr>
                <w:rStyle w:val="documentskn-mll3parentContainerleft-box"/>
                <w:rFonts w:ascii="Arial" w:eastAsia="Arial" w:hAnsi="Arial" w:cs="Arial"/>
                <w:b/>
                <w:bCs/>
                <w:caps/>
                <w:color w:val="FFFFFF"/>
                <w:bdr w:val="none" w:sz="0" w:space="0" w:color="auto"/>
                <w:vertAlign w:val="baseline"/>
              </w:rPr>
              <w:t>Skills</w:t>
            </w:r>
          </w:p>
          <w:p>
            <w:pPr>
              <w:pStyle w:val="divdocumentulli"/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200" w:right="40" w:hanging="200"/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Excellent communication skills, both verbal and written</w:t>
            </w:r>
          </w:p>
          <w:p>
            <w:pPr>
              <w:pStyle w:val="divdocumentulli"/>
              <w:numPr>
                <w:ilvl w:val="0"/>
                <w:numId w:val="1"/>
              </w:numPr>
              <w:spacing w:after="0" w:line="220" w:lineRule="atLeast"/>
              <w:ind w:left="200" w:right="40" w:hanging="200"/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Good Team player and Believe in Team Work</w:t>
            </w:r>
          </w:p>
          <w:p>
            <w:pPr>
              <w:pStyle w:val="divdocumentulli"/>
              <w:numPr>
                <w:ilvl w:val="0"/>
                <w:numId w:val="1"/>
              </w:numPr>
              <w:spacing w:after="0" w:line="220" w:lineRule="atLeast"/>
              <w:ind w:left="200" w:right="40" w:hanging="200"/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Easily adapt New Technology and Good in Finance or mathematics</w:t>
            </w:r>
          </w:p>
          <w:p>
            <w:pPr>
              <w:pStyle w:val="divdocumentulli"/>
              <w:numPr>
                <w:ilvl w:val="0"/>
                <w:numId w:val="1"/>
              </w:numPr>
              <w:spacing w:after="0" w:line="220" w:lineRule="atLeast"/>
              <w:ind w:left="200" w:right="40" w:hanging="200"/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Customer Engagement and client Services</w:t>
            </w:r>
          </w:p>
          <w:p>
            <w:pPr>
              <w:pStyle w:val="divdocumentulli"/>
              <w:numPr>
                <w:ilvl w:val="0"/>
                <w:numId w:val="1"/>
              </w:numPr>
              <w:spacing w:after="0" w:line="220" w:lineRule="atLeast"/>
              <w:ind w:left="200" w:right="40" w:hanging="200"/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inglecolumnspanpaddedlinenth-child1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Accountability</w:t>
            </w:r>
          </w:p>
          <w:p>
            <w:pPr>
              <w:pStyle w:val="divdocumentulli"/>
              <w:numPr>
                <w:ilvl w:val="0"/>
                <w:numId w:val="2"/>
              </w:numPr>
              <w:spacing w:before="0"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Active listening and empathy</w:t>
            </w:r>
          </w:p>
          <w:p>
            <w:pPr>
              <w:pStyle w:val="divdocumentulli"/>
              <w:numPr>
                <w:ilvl w:val="0"/>
                <w:numId w:val="2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Strong problem-solving and conflict resolution abilities</w:t>
            </w:r>
          </w:p>
          <w:p>
            <w:pPr>
              <w:pStyle w:val="divdocumentulli"/>
              <w:numPr>
                <w:ilvl w:val="0"/>
                <w:numId w:val="2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Proficient in Microsoft Office Suite (Word, Excel, PowerPoint)</w:t>
            </w:r>
          </w:p>
          <w:p>
            <w:pPr>
              <w:pStyle w:val="divdocumentulli"/>
              <w:numPr>
                <w:ilvl w:val="0"/>
                <w:numId w:val="2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Adaptability and ability to work in a fast-paced environment.</w:t>
            </w:r>
          </w:p>
          <w:p>
            <w:pPr>
              <w:pStyle w:val="divdocumentulli"/>
              <w:numPr>
                <w:ilvl w:val="0"/>
                <w:numId w:val="2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FFFFFF"/>
                <w:sz w:val="20"/>
                <w:szCs w:val="20"/>
                <w:bdr w:val="none" w:sz="0" w:space="0" w:color="auto"/>
                <w:vertAlign w:val="baseline"/>
              </w:rPr>
              <w:t>Quick learner and ability to follow instructions accurately.</w:t>
            </w:r>
          </w:p>
        </w:tc>
        <w:tc>
          <w:tcPr>
            <w:tcW w:w="10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>
            <w:pPr>
              <w:pStyle w:val="rightboxleftpaddingcell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20" w:lineRule="atLeast"/>
              <w:ind w:left="0" w:right="0"/>
              <w:textAlignment w:val="auto"/>
              <w:rPr>
                <w:rStyle w:val="rightboxleftpaddingcell"/>
                <w:rFonts w:ascii="Arial" w:eastAsia="Arial" w:hAnsi="Arial" w:cs="Arial"/>
                <w:color w:val="242424"/>
                <w:sz w:val="20"/>
                <w:szCs w:val="20"/>
                <w:bdr w:val="none" w:sz="0" w:space="0" w:color="auto"/>
                <w:vertAlign w:val="baseline"/>
              </w:rPr>
            </w:pPr>
          </w:p>
        </w:tc>
        <w:tc>
          <w:tcPr>
            <w:tcW w:w="6880" w:type="dxa"/>
            <w:tcMar>
              <w:top w:w="700" w:type="dxa"/>
              <w:left w:w="0" w:type="dxa"/>
              <w:bottom w:w="500" w:type="dxa"/>
              <w:right w:w="0" w:type="dxa"/>
            </w:tcMar>
            <w:vAlign w:val="top"/>
            <w:hideMark/>
          </w:tcPr>
          <w:p>
            <w:pPr>
              <w:pStyle w:val="documentskn-mll3nam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/>
              <w:ind w:left="0" w:right="0"/>
              <w:rPr>
                <w:rStyle w:val="documentskn-mll3right-box"/>
                <w:rFonts w:ascii="Arial" w:eastAsia="Arial" w:hAnsi="Arial" w:cs="Arial"/>
                <w:b/>
                <w:bCs/>
                <w:caps w:val="0"/>
                <w:color w:val="00A4C0"/>
                <w:sz w:val="72"/>
                <w:szCs w:val="72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b/>
                <w:bCs/>
                <w:caps w:val="0"/>
                <w:spacing w:val="4"/>
              </w:rPr>
              <w:t>Harshika</w:t>
            </w:r>
            <w:r>
              <w:rPr>
                <w:rStyle w:val="documentskn-mll3right-box"/>
                <w:rFonts w:ascii="Arial" w:eastAsia="Arial" w:hAnsi="Arial" w:cs="Arial"/>
                <w:b/>
                <w:bCs/>
                <w:caps w:val="0"/>
                <w:color w:val="00A4C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Arial" w:eastAsia="Arial" w:hAnsi="Arial" w:cs="Arial"/>
                <w:b/>
                <w:bCs/>
                <w:caps w:val="0"/>
                <w:spacing w:val="4"/>
              </w:rPr>
              <w:t>Patel</w:t>
            </w:r>
          </w:p>
          <w:p>
            <w:pPr>
              <w:pStyle w:val="gap-btn-hidde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/>
              <w:ind w:left="0" w:right="0"/>
              <w:rPr>
                <w:rStyle w:val="documentskn-mll3right-box"/>
                <w:rFonts w:ascii="Arial" w:eastAsia="Arial" w:hAnsi="Arial" w:cs="Arial"/>
                <w:sz w:val="60"/>
                <w:szCs w:val="6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right-boxsectionborder"/>
              <w:pBdr>
                <w:top w:val="single" w:sz="8" w:space="0" w:color="00A4C0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120" w:lineRule="atLeast"/>
              <w:ind w:left="0" w:right="0"/>
              <w:rPr>
                <w:rStyle w:val="documentskn-mll3right-box"/>
                <w:rFonts w:ascii="Arial" w:eastAsia="Arial" w:hAnsi="Arial" w:cs="Arial"/>
                <w:sz w:val="4"/>
                <w:szCs w:val="4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sz w:val="4"/>
                <w:szCs w:val="4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documentskn-mll3sectiontitl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100"/>
              <w:ind w:left="0" w:right="0"/>
              <w:rPr>
                <w:rStyle w:val="documentskn-mll3right-box"/>
                <w:rFonts w:ascii="Arial" w:eastAsia="Arial" w:hAnsi="Arial" w:cs="Arial"/>
                <w:b/>
                <w:bCs/>
                <w:caps/>
                <w:spacing w:val="1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b/>
                <w:bCs/>
                <w:caps/>
                <w:spacing w:val="10"/>
                <w:bdr w:val="none" w:sz="0" w:space="0" w:color="auto"/>
                <w:vertAlign w:val="baseline"/>
              </w:rPr>
              <w:t>Experience</w:t>
            </w:r>
          </w:p>
          <w:p>
            <w:pPr>
              <w:pStyle w:val="documentskn-mll3parentContainerright-boxsinglecolum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line="220" w:lineRule="atLeast"/>
              <w:ind w:left="0" w:right="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March 2020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- 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August 2022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br/>
            </w:r>
            <w:r>
              <w:rPr>
                <w:rStyle w:val="documentskn-mll3txtBold"/>
                <w:rFonts w:ascii="Arial" w:eastAsia="Arial" w:hAnsi="Arial" w:cs="Arial"/>
                <w:b/>
                <w:bCs/>
                <w:color w:val="000000"/>
                <w:spacing w:val="4"/>
                <w:sz w:val="20"/>
                <w:szCs w:val="20"/>
              </w:rPr>
              <w:t>Customer Support Associate</w:t>
            </w:r>
            <w:r>
              <w:rPr>
                <w:rStyle w:val="singlecolumnspanpaddedlinenth-child1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documentskn-mll3txtBold"/>
                <w:rFonts w:ascii="Arial" w:eastAsia="Arial" w:hAnsi="Arial" w:cs="Arial"/>
                <w:b/>
                <w:bCs/>
                <w:color w:val="000000"/>
                <w:spacing w:val="4"/>
                <w:sz w:val="20"/>
                <w:szCs w:val="20"/>
              </w:rPr>
              <w:t>Casepoint PVT LTD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| 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Surat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India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</w:p>
          <w:p>
            <w:pPr>
              <w:pStyle w:val="divdocumentulli"/>
              <w:numPr>
                <w:ilvl w:val="0"/>
                <w:numId w:val="3"/>
              </w:numPr>
              <w:spacing w:before="120"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Assisted customers via phone, email, and chat in a fast-paced tech support environment</w:t>
            </w:r>
          </w:p>
          <w:p>
            <w:pPr>
              <w:pStyle w:val="divdocumentulli"/>
              <w:numPr>
                <w:ilvl w:val="0"/>
                <w:numId w:val="3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Resolved a variety of technical issues related to software applications functionality and Quality, ensuring customer satisfaction</w:t>
            </w:r>
          </w:p>
          <w:p>
            <w:pPr>
              <w:pStyle w:val="divdocumentulli"/>
              <w:numPr>
                <w:ilvl w:val="0"/>
                <w:numId w:val="3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Demonstrated effective active listening skills to understand customer concerns and provided appropriate solutions promptly</w:t>
            </w:r>
          </w:p>
          <w:p>
            <w:pPr>
              <w:pStyle w:val="divdocumentulli"/>
              <w:numPr>
                <w:ilvl w:val="0"/>
                <w:numId w:val="3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Utilized the company's ticketing system to log customer interactions, ensuring accurate documentation of issues and resolutions</w:t>
            </w:r>
          </w:p>
          <w:p>
            <w:pPr>
              <w:pStyle w:val="divdocumentulli"/>
              <w:numPr>
                <w:ilvl w:val="0"/>
                <w:numId w:val="3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Collaborated with the technical team to escalate complex issues and ensure timely resolution for customers</w:t>
            </w:r>
          </w:p>
          <w:p>
            <w:pPr>
              <w:pStyle w:val="divdocumentulli"/>
              <w:numPr>
                <w:ilvl w:val="0"/>
                <w:numId w:val="3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Contributed to weekly team meetings, sharing customer feedback and ideas for process improvements.</w:t>
            </w:r>
          </w:p>
          <w:p>
            <w:pPr>
              <w:pStyle w:val="documentskn-mll3parentContainerright-boxsinglecolumn"/>
              <w:pBdr>
                <w:top w:val="none" w:sz="0" w:space="15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line="220" w:lineRule="atLeast"/>
              <w:ind w:left="0" w:right="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September 2022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br/>
            </w:r>
            <w:r>
              <w:rPr>
                <w:rStyle w:val="documentskn-mll3txtBold"/>
                <w:rFonts w:ascii="Arial" w:eastAsia="Arial" w:hAnsi="Arial" w:cs="Arial"/>
                <w:b/>
                <w:bCs/>
                <w:color w:val="000000"/>
                <w:spacing w:val="4"/>
                <w:sz w:val="20"/>
                <w:szCs w:val="20"/>
              </w:rPr>
              <w:t>Burger Factory</w:t>
            </w:r>
            <w:r>
              <w:rPr>
                <w:rStyle w:val="singlecolumnspanpaddedlinenth-child1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Waterloo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Ontario Canada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</w:p>
          <w:p>
            <w:pPr>
              <w:pStyle w:val="divdocumentulli"/>
              <w:numPr>
                <w:ilvl w:val="0"/>
                <w:numId w:val="4"/>
              </w:numPr>
              <w:spacing w:before="120"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Taking Orders: Greeting customers, helping them choose from the menu, and accurately taking their food and drink orders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Menu Explanation: Providing detailed explanations of menu items, including ingredients, preparation methods, and any customization options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Special Requests: Handling special dietary requests, allergies, and preferences by communicating with the kitchen staff to ensure the food is prepared correctly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Recommendations: Suggesting popular menu items, daily specials, or upselling additional items like sides, drinks, or desserts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Payment Processing: Accepting payments from customers, handling cash and credit card transactions, and ensuring accuracy in calculating bills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Order Accuracy: Verifying orders before they are sent to the kitchen to ensure accuracy and prevent mistakes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Food Delivery: Bringing orders to the appropriate tables, confirming the accuracy of the items, and addressing any issues immediately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Problem Solving: Resolving customer complaints or issues related to their orders, food quality, service, or any other concerns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Wait Time Management: Providing estimated wait times during busy periods and keeping customers informed about the status of their orders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Customer Inquiries: Answering questions about the restaurant's policies, hours of operation, pricing, and any other general inquiries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Language Barriers: Communicating effectively with customers who may speak different languages or have limited language skills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Feedback Collection: Encouraging customers to provide feedback on their experience, whether positive or negative, and conveying this feedback to the management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Maintaining the Point of Sale (POS) System: Familiarity with the restaurant's POS system to accurately input orders, process payments, and generate receipts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Team Communication: Collaborating with kitchen staff, servers, and other team members to ensure smooth service and address any challenges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Training and Onboarding: Assisting new staff members in understanding customer service procedures, menu knowledge, and handling transactions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Crisis Handling: Managing difficult situations, such as long wait times, incorrect orders, or unhappy customers, while maintaining professionalism and problem-solving skills</w:t>
            </w:r>
          </w:p>
          <w:p>
            <w:pPr>
              <w:pStyle w:val="divdocumentulli"/>
              <w:numPr>
                <w:ilvl w:val="0"/>
                <w:numId w:val="4"/>
              </w:numPr>
              <w:spacing w:after="0" w:line="220" w:lineRule="atLeast"/>
              <w:ind w:left="200" w:right="40" w:hanging="200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  <w:bdr w:val="none" w:sz="0" w:space="0" w:color="auto"/>
                <w:vertAlign w:val="baseline"/>
              </w:rPr>
              <w:t>Above all task represents my customer support skills such as maintaining a positive attitude, active listening, and empathetic communication to create a welcoming and enjoyable experience for customers.</w:t>
            </w:r>
          </w:p>
          <w:p>
            <w:pPr>
              <w:pStyle w:val="sectionPadd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/>
              <w:ind w:left="0" w:right="0"/>
              <w:rPr>
                <w:rStyle w:val="documentskn-mll3right-box"/>
                <w:rFonts w:ascii="Arial" w:eastAsia="Arial" w:hAnsi="Arial" w:cs="Arial"/>
                <w:sz w:val="10"/>
                <w:szCs w:val="1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right-boxsectionborder"/>
              <w:pBdr>
                <w:top w:val="single" w:sz="8" w:space="0" w:color="00A4C0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120" w:lineRule="atLeast"/>
              <w:ind w:left="0" w:right="0"/>
              <w:rPr>
                <w:rStyle w:val="documentskn-mll3right-box"/>
                <w:rFonts w:ascii="Arial" w:eastAsia="Arial" w:hAnsi="Arial" w:cs="Arial"/>
                <w:sz w:val="4"/>
                <w:szCs w:val="4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sz w:val="4"/>
                <w:szCs w:val="4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documentskn-mll3sectiontitl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100"/>
              <w:ind w:left="0" w:right="0"/>
              <w:rPr>
                <w:rStyle w:val="documentskn-mll3right-box"/>
                <w:rFonts w:ascii="Arial" w:eastAsia="Arial" w:hAnsi="Arial" w:cs="Arial"/>
                <w:b/>
                <w:bCs/>
                <w:caps/>
                <w:spacing w:val="1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b/>
                <w:bCs/>
                <w:caps/>
                <w:spacing w:val="10"/>
                <w:bdr w:val="none" w:sz="0" w:space="0" w:color="auto"/>
                <w:vertAlign w:val="baseline"/>
              </w:rPr>
              <w:t>Education and Training</w:t>
            </w:r>
          </w:p>
          <w:p>
            <w:pPr>
              <w:pStyle w:val="documentskn-mll3dispBlock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0" w:right="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April 2023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</w:p>
          <w:p>
            <w:pPr>
              <w:pStyle w:val="div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0" w:right="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documentskn-mll3txtBold"/>
                <w:rFonts w:ascii="Arial" w:eastAsia="Arial" w:hAnsi="Arial" w:cs="Arial"/>
                <w:b/>
                <w:bCs/>
                <w:color w:val="000000"/>
                <w:spacing w:val="4"/>
                <w:sz w:val="20"/>
                <w:szCs w:val="20"/>
              </w:rPr>
              <w:t>Software Quality Assurance and Test Engineering</w:t>
            </w:r>
            <w:r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</w:p>
          <w:p>
            <w:pPr>
              <w:pStyle w:val="div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0" w:right="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Conestoga College</w:t>
            </w:r>
            <w:r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</w:p>
          <w:p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20" w:lineRule="atLeast"/>
              <w:ind w:left="0" w:right="0"/>
              <w:textAlignment w:val="auto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GPA: 3.40/4</w:t>
            </w:r>
          </w:p>
          <w:p>
            <w:pPr>
              <w:pStyle w:val="documentskn-mll3dispBlock"/>
              <w:pBdr>
                <w:top w:val="none" w:sz="0" w:space="15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0" w:right="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May 2018</w:t>
            </w: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</w:p>
          <w:p>
            <w:pPr>
              <w:pStyle w:val="div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0" w:right="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documentskn-mll3txtBold"/>
                <w:rFonts w:ascii="Arial" w:eastAsia="Arial" w:hAnsi="Arial" w:cs="Arial"/>
                <w:b/>
                <w:bCs/>
                <w:color w:val="000000"/>
                <w:spacing w:val="4"/>
                <w:sz w:val="20"/>
                <w:szCs w:val="20"/>
              </w:rPr>
              <w:t>Bachelor of Computer Engineering</w:t>
            </w:r>
            <w:r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</w:p>
          <w:p>
            <w:pPr>
              <w:pStyle w:val="div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0" w:right="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Gujarat Technological University</w:t>
            </w:r>
            <w:r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</w:p>
          <w:p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20" w:lineRule="atLeast"/>
              <w:ind w:left="0" w:right="0"/>
              <w:textAlignment w:val="auto"/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</w:pPr>
            <w:r>
              <w:rPr>
                <w:rStyle w:val="span"/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GPA: 9.04/10</w:t>
            </w:r>
          </w:p>
          <w:p>
            <w:pPr>
              <w:pStyle w:val="sectionPadd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/>
              <w:ind w:left="0" w:right="0"/>
              <w:rPr>
                <w:rStyle w:val="documentskn-mll3right-box"/>
                <w:rFonts w:ascii="Arial" w:eastAsia="Arial" w:hAnsi="Arial" w:cs="Arial"/>
                <w:sz w:val="10"/>
                <w:szCs w:val="1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right-boxsectionborder"/>
              <w:pBdr>
                <w:top w:val="single" w:sz="8" w:space="0" w:color="00A4C0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120" w:lineRule="atLeast"/>
              <w:ind w:left="0" w:right="0"/>
              <w:rPr>
                <w:rStyle w:val="documentskn-mll3right-box"/>
                <w:rFonts w:ascii="Arial" w:eastAsia="Arial" w:hAnsi="Arial" w:cs="Arial"/>
                <w:sz w:val="4"/>
                <w:szCs w:val="4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sz w:val="4"/>
                <w:szCs w:val="4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documentskn-mll3sectiontitl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100"/>
              <w:ind w:left="0" w:right="0"/>
              <w:rPr>
                <w:rStyle w:val="documentskn-mll3right-box"/>
                <w:rFonts w:ascii="Arial" w:eastAsia="Arial" w:hAnsi="Arial" w:cs="Arial"/>
                <w:b/>
                <w:bCs/>
                <w:caps/>
                <w:spacing w:val="1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b/>
                <w:bCs/>
                <w:caps/>
                <w:spacing w:val="10"/>
                <w:bdr w:val="none" w:sz="0" w:space="0" w:color="auto"/>
                <w:vertAlign w:val="baseline"/>
              </w:rPr>
              <w:t>Hobbies And Interests</w:t>
            </w:r>
          </w:p>
          <w:p>
            <w:pPr>
              <w:pStyle w:val="divdocumentulli"/>
              <w:numPr>
                <w:ilvl w:val="0"/>
                <w:numId w:val="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0" w:lineRule="atLeast"/>
              <w:ind w:left="200" w:right="40" w:hanging="20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  <w:t>Reading Books</w:t>
            </w:r>
          </w:p>
          <w:p>
            <w:pPr>
              <w:pStyle w:val="divdocumentulli"/>
              <w:numPr>
                <w:ilvl w:val="0"/>
                <w:numId w:val="5"/>
              </w:numPr>
              <w:spacing w:after="0" w:line="220" w:lineRule="atLeast"/>
              <w:ind w:left="200" w:right="40" w:hanging="20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  <w:t>Cooking</w:t>
            </w:r>
          </w:p>
          <w:p>
            <w:pPr>
              <w:pStyle w:val="divdocumentulli"/>
              <w:numPr>
                <w:ilvl w:val="0"/>
                <w:numId w:val="5"/>
              </w:numPr>
              <w:spacing w:after="0" w:line="220" w:lineRule="atLeast"/>
              <w:ind w:left="200" w:right="40" w:hanging="20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  <w:t>Watching Cartoons Movies</w:t>
            </w:r>
          </w:p>
          <w:p>
            <w:pPr>
              <w:pStyle w:val="divdocumentulli"/>
              <w:numPr>
                <w:ilvl w:val="0"/>
                <w:numId w:val="5"/>
              </w:numPr>
              <w:spacing w:after="0" w:line="220" w:lineRule="atLeast"/>
              <w:ind w:left="200" w:right="40" w:hanging="200"/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documentskn-mll3right-box"/>
                <w:rFonts w:ascii="Arial" w:eastAsia="Arial" w:hAnsi="Arial" w:cs="Arial"/>
                <w:sz w:val="20"/>
                <w:szCs w:val="20"/>
                <w:bdr w:val="none" w:sz="0" w:space="0" w:color="auto"/>
                <w:vertAlign w:val="baseline"/>
              </w:rPr>
              <w:t>Playing Badminton</w:t>
            </w:r>
          </w:p>
        </w:tc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>
            <w:pPr>
              <w:pStyle w:val="rightboxrightpaddingcell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20" w:lineRule="atLeast"/>
              <w:ind w:left="0" w:right="0"/>
              <w:textAlignment w:val="auto"/>
              <w:rPr>
                <w:rStyle w:val="rightboxrightpaddingcell"/>
                <w:rFonts w:ascii="Arial" w:eastAsia="Arial" w:hAnsi="Arial" w:cs="Arial"/>
                <w:color w:val="242424"/>
                <w:sz w:val="20"/>
                <w:szCs w:val="20"/>
                <w:bdr w:val="none" w:sz="0" w:space="0" w:color="auto"/>
                <w:vertAlign w:val="baseline"/>
              </w:rPr>
            </w:pPr>
          </w:p>
        </w:tc>
      </w:tr>
    </w:tbl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space="0" w:color="auto"/>
        </w:pBdr>
        <w:spacing w:before="0" w:after="0" w:line="20" w:lineRule="auto"/>
        <w:rPr>
          <w:rFonts w:ascii="Arial" w:eastAsia="Arial" w:hAnsi="Arial" w:cs="Arial"/>
          <w:color w:val="242424"/>
          <w:sz w:val="20"/>
          <w:szCs w:val="20"/>
          <w:bdr w:val="none" w:sz="0" w:space="0" w:color="auto"/>
          <w:vertAlign w:val="baseline"/>
        </w:rPr>
      </w:pPr>
      <w:r>
        <w:rPr>
          <w:color w:val="FFFFFF"/>
          <w:sz w:val="2"/>
        </w:rPr>
        <w:t>.</w:t>
      </w:r>
    </w:p>
    <w:sectPr>
      <w:headerReference w:type="default" r:id="rId9"/>
      <w:footerReference w:type="default" r:id="rId10"/>
      <w:pgSz w:w="12240" w:h="15840"/>
      <w:pgMar w:top="0" w:right="0" w:bottom="0" w:left="0" w:header="0" w:foo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space="0" w:color="auto"/>
      </w:pBdr>
      <w:spacing w:before="0" w:after="0" w:line="20" w:lineRule="auto"/>
    </w:pPr>
    <w:r>
      <w:rPr>
        <w:rStyle w:val="documentskn-mll3cntc-field"/>
        <w:rFonts w:ascii="Arial" w:eastAsia="Arial" w:hAnsi="Arial" w:cs="Arial"/>
        <w:color w:val="FFFFFF"/>
        <w:sz w:val="20"/>
        <w:szCs w:val="20"/>
        <w:bdr w:val="none" w:sz="0" w:space="0" w:color="auto"/>
        <w:vertAlign w:val="baseline"/>
      </w:rPr>
      <w:drawing>
        <wp:anchor simplePos="0" relativeHeight="25165824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2794635" cy="11089115"/>
          <wp:wrapNone/>
          <wp:docPr id="100011" name=""/>
          <wp:cNvGraphicFramePr>
            <a:graphicFrameLocks xmlns:a="http://schemas.openxmlformats.org/drawingml/2006/main" noChangeAspect="0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11" name=""/>
                  <pic:cNvPicPr>
                    <a:picLocks noChangeAspect="0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2794635" cy="110891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FFFFFF"/>
        <w:sz w:val="2"/>
      </w:rPr>
      <w:t>.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240" w:lineRule="atLeast"/>
      <w:jc w:val="left"/>
      <w:textAlignment w:val="baseline"/>
    </w:pPr>
    <w:rPr>
      <w:sz w:val="24"/>
      <w:szCs w:val="24"/>
      <w:bdr w:val="none" w:sz="0" w:space="0" w:color="auto"/>
      <w:vertAlign w:val="baseli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0"/>
      <w:textAlignment w:val="baseline"/>
      <w:outlineLvl w:val="0"/>
    </w:pPr>
    <w:rPr>
      <w:rFonts w:ascii="Times New Roman" w:eastAsia="Times New Roman" w:hAnsi="Times New Roman" w:cs="Times New Roman"/>
      <w:b/>
      <w:bCs/>
      <w:i w:val="0"/>
      <w:color w:val="2F5496" w:themeShade="BF"/>
      <w:kern w:val="36"/>
      <w:sz w:val="48"/>
      <w:szCs w:val="48"/>
      <w:bdr w:val="none" w:sz="0" w:space="0" w:color="auto"/>
      <w:vertAlign w:val="baseli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1"/>
    </w:pPr>
    <w:rPr>
      <w:rFonts w:ascii="Times New Roman" w:eastAsia="Times New Roman" w:hAnsi="Times New Roman" w:cs="Times New Roman"/>
      <w:b/>
      <w:bCs/>
      <w:i w:val="0"/>
      <w:color w:val="2F5496" w:themeShade="BF"/>
      <w:sz w:val="36"/>
      <w:szCs w:val="36"/>
      <w:bdr w:val="none" w:sz="0" w:space="0" w:color="auto"/>
      <w:vertAlign w:val="baseli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2"/>
    </w:pPr>
    <w:rPr>
      <w:rFonts w:ascii="Times New Roman" w:eastAsia="Times New Roman" w:hAnsi="Times New Roman" w:cs="Times New Roman"/>
      <w:b/>
      <w:bCs/>
      <w:i w:val="0"/>
      <w:color w:val="1F3763" w:themeShade="7F"/>
      <w:sz w:val="28"/>
      <w:szCs w:val="28"/>
      <w:bdr w:val="none" w:sz="0" w:space="0" w:color="auto"/>
      <w:vertAlign w:val="baseline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3"/>
    </w:pPr>
    <w:rPr>
      <w:rFonts w:ascii="Times New Roman" w:eastAsia="Times New Roman" w:hAnsi="Times New Roman" w:cs="Times New Roman"/>
      <w:b/>
      <w:bCs/>
      <w:i w:val="0"/>
      <w:iCs/>
      <w:color w:val="2F5496" w:themeShade="BF"/>
      <w:sz w:val="24"/>
      <w:szCs w:val="24"/>
      <w:bdr w:val="none" w:sz="0" w:space="0" w:color="auto"/>
      <w:vertAlign w:val="baseline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4"/>
    </w:pPr>
    <w:rPr>
      <w:rFonts w:ascii="Times New Roman" w:eastAsia="Times New Roman" w:hAnsi="Times New Roman" w:cs="Times New Roman"/>
      <w:b/>
      <w:bCs/>
      <w:i w:val="0"/>
      <w:color w:val="2F5496" w:themeShade="BF"/>
      <w:sz w:val="20"/>
      <w:szCs w:val="20"/>
      <w:bdr w:val="none" w:sz="0" w:space="0" w:color="auto"/>
      <w:vertAlign w:val="baseline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5"/>
    </w:pPr>
    <w:rPr>
      <w:rFonts w:ascii="Times New Roman" w:eastAsia="Times New Roman" w:hAnsi="Times New Roman" w:cs="Times New Roman"/>
      <w:b/>
      <w:bCs/>
      <w:i w:val="0"/>
      <w:color w:val="1F3763" w:themeShade="7F"/>
      <w:sz w:val="16"/>
      <w:szCs w:val="16"/>
      <w:bdr w:val="none" w:sz="0" w:space="0" w:color="auto"/>
      <w:vertAlign w:val="baseli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  <w:style w:type="paragraph" w:customStyle="1" w:styleId="documentskn-mll3fontface">
    <w:name w:val="document_skn-mll3_fontface"/>
    <w:basedOn w:val="Normal"/>
    <w:rPr>
      <w:rFonts w:ascii="Arial" w:eastAsia="Arial" w:hAnsi="Arial" w:cs="Arial"/>
    </w:rPr>
  </w:style>
  <w:style w:type="character" w:customStyle="1" w:styleId="leftboxleftpaddingcell">
    <w:name w:val="leftboxleftpaddingcell"/>
    <w:basedOn w:val="DefaultParagraphFont"/>
  </w:style>
  <w:style w:type="character" w:customStyle="1" w:styleId="documentskn-mll3parentContainerleft-box">
    <w:name w:val="document_skn-mll3_parentContainer_left-box"/>
    <w:basedOn w:val="DefaultParagraphFont"/>
  </w:style>
  <w:style w:type="paragraph" w:customStyle="1" w:styleId="documentskn-mll3left-boxsectionnth-child1">
    <w:name w:val="document_skn-mll3_left-box_section_nth-child(1)"/>
    <w:basedOn w:val="Normal"/>
  </w:style>
  <w:style w:type="paragraph" w:customStyle="1" w:styleId="documentskn-mll3left-boxsectionnth-child1paragraph">
    <w:name w:val="document_skn-mll3_left-box_section_nth-child(1)_paragraph"/>
    <w:basedOn w:val="Normal"/>
  </w:style>
  <w:style w:type="paragraph" w:customStyle="1" w:styleId="documentskn-mll3prflPic">
    <w:name w:val="document_skn-mll3_prflPic"/>
    <w:basedOn w:val="Normal"/>
    <w:pPr>
      <w:spacing w:line="140" w:lineRule="atLeast"/>
      <w:jc w:val="center"/>
      <w:textAlignment w:val="center"/>
    </w:pPr>
  </w:style>
  <w:style w:type="paragraph" w:customStyle="1" w:styleId="documentskn-mll3prflPicfield">
    <w:name w:val="document_skn-mll3_prflPic_field"/>
    <w:basedOn w:val="Normal"/>
    <w:pPr>
      <w:spacing w:line="140" w:lineRule="atLeast"/>
      <w:jc w:val="center"/>
      <w:textAlignment w:val="center"/>
    </w:pPr>
  </w:style>
  <w:style w:type="paragraph" w:customStyle="1" w:styleId="div">
    <w:name w:val="div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extAlignment w:val="baseline"/>
    </w:pPr>
    <w:rPr>
      <w:bdr w:val="none" w:sz="0" w:space="0" w:color="auto"/>
      <w:vertAlign w:val="baseline"/>
    </w:rPr>
  </w:style>
  <w:style w:type="paragraph" w:customStyle="1" w:styleId="documentskn-mll3left-boxsec-cntc">
    <w:name w:val="document_skn-mll3_left-box_sec-cntc"/>
    <w:basedOn w:val="Normal"/>
    <w:pPr>
      <w:pBdr>
        <w:top w:val="none" w:sz="0" w:space="0" w:color="auto"/>
      </w:pBdr>
    </w:pPr>
  </w:style>
  <w:style w:type="paragraph" w:customStyle="1" w:styleId="documentskn-mll3firstparagraph">
    <w:name w:val="document_skn-mll3_firstparagraph"/>
    <w:basedOn w:val="Normal"/>
    <w:pPr>
      <w:pBdr>
        <w:top w:val="none" w:sz="0" w:space="0" w:color="auto"/>
      </w:pBdr>
    </w:pPr>
  </w:style>
  <w:style w:type="character" w:customStyle="1" w:styleId="documentskn-mll3addressicon-svg">
    <w:name w:val="document_skn-mll3_address_icon-svg"/>
    <w:basedOn w:val="DefaultParagraphFont"/>
  </w:style>
  <w:style w:type="character" w:customStyle="1" w:styleId="documentskn-mll3cntc-field">
    <w:name w:val="document_skn-mll3_cntc-field"/>
    <w:basedOn w:val="DefaultParagraphFont"/>
  </w:style>
  <w:style w:type="character" w:customStyle="1" w:styleId="documentskn-mll3addressfield">
    <w:name w:val="document_skn-mll3_address_field"/>
    <w:basedOn w:val="DefaultParagraphFont"/>
  </w:style>
  <w:style w:type="table" w:customStyle="1" w:styleId="documentskn-mll3parentContainerleft-boxsinglecolumn">
    <w:name w:val="document_skn-mll3_parentContainer_left-box_singlecolumn"/>
    <w:basedOn w:val="TableNormal"/>
    <w:tblPr/>
  </w:style>
  <w:style w:type="paragraph" w:customStyle="1" w:styleId="sec-cntcsectionPadding">
    <w:name w:val="sec-cntc_sectionPadding"/>
    <w:basedOn w:val="Normal"/>
    <w:pPr>
      <w:spacing w:line="300" w:lineRule="atLeast"/>
    </w:pPr>
    <w:rPr>
      <w:sz w:val="4"/>
      <w:szCs w:val="4"/>
    </w:rPr>
  </w:style>
  <w:style w:type="paragraph" w:customStyle="1" w:styleId="left-boxsectionborder">
    <w:name w:val="left-box_sectionborder"/>
    <w:basedOn w:val="Normal"/>
    <w:pPr>
      <w:pBdr>
        <w:top w:val="single" w:sz="16" w:space="0" w:color="FFFFFF"/>
      </w:pBdr>
    </w:pPr>
  </w:style>
  <w:style w:type="character" w:customStyle="1" w:styleId="left-boxsectionborderCharacter">
    <w:name w:val="left-box_sectionborder Character"/>
    <w:basedOn w:val="DefaultParagraphFont"/>
  </w:style>
  <w:style w:type="paragraph" w:customStyle="1" w:styleId="documentskn-mll3left-boxheading">
    <w:name w:val="document_skn-mll3_left-box_heading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documentskn-mll3sectiontitle">
    <w:name w:val="document_skn-mll3_sectiontitle"/>
    <w:basedOn w:val="Normal"/>
    <w:pPr>
      <w:spacing w:line="300" w:lineRule="atLeast"/>
    </w:pPr>
    <w:rPr>
      <w:b/>
      <w:bCs/>
      <w:caps/>
      <w:spacing w:val="10"/>
      <w:sz w:val="24"/>
      <w:szCs w:val="24"/>
    </w:rPr>
  </w:style>
  <w:style w:type="paragraph" w:customStyle="1" w:styleId="documentskn-mll3parentContainerleft-boxsinglecolumnParagraph">
    <w:name w:val="document_skn-mll3_parentContainer_left-box_singlecolumn Paragraph"/>
    <w:basedOn w:val="Normal"/>
  </w:style>
  <w:style w:type="paragraph" w:customStyle="1" w:styleId="p">
    <w:name w:val="p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extAlignment w:val="baseline"/>
    </w:pPr>
    <w:rPr>
      <w:bdr w:val="none" w:sz="0" w:space="0" w:color="auto"/>
      <w:vertAlign w:val="baseline"/>
    </w:rPr>
  </w:style>
  <w:style w:type="paragraph" w:customStyle="1" w:styleId="sectionPadding">
    <w:name w:val="sectionPadding"/>
    <w:basedOn w:val="Normal"/>
    <w:pPr>
      <w:spacing w:line="400" w:lineRule="atLeast"/>
    </w:pPr>
    <w:rPr>
      <w:sz w:val="10"/>
      <w:szCs w:val="10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ivdocumentulli">
    <w:name w:val="div_document_ul_li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sectionPaddingCharacter">
    <w:name w:val="sectionPadding Character"/>
    <w:basedOn w:val="DefaultParagraphFont"/>
    <w:rPr>
      <w:sz w:val="10"/>
      <w:szCs w:val="10"/>
    </w:rPr>
  </w:style>
  <w:style w:type="character" w:customStyle="1" w:styleId="rightboxleftpaddingcell">
    <w:name w:val="rightboxleftpaddingcell"/>
    <w:basedOn w:val="DefaultParagraphFont"/>
  </w:style>
  <w:style w:type="paragraph" w:customStyle="1" w:styleId="rightboxleftpaddingcellParagraph">
    <w:name w:val="rightboxleftpaddingcell Paragraph"/>
    <w:basedOn w:val="Normal"/>
  </w:style>
  <w:style w:type="character" w:customStyle="1" w:styleId="documentskn-mll3right-box">
    <w:name w:val="document_skn-mll3_right-box"/>
    <w:basedOn w:val="DefaultParagraphFont"/>
    <w:rPr>
      <w:color w:val="000000"/>
      <w:spacing w:val="4"/>
    </w:rPr>
  </w:style>
  <w:style w:type="paragraph" w:customStyle="1" w:styleId="documentskn-mll3right-boxsectionnth-child1">
    <w:name w:val="document_skn-mll3_right-box_section_nth-child(1)"/>
    <w:basedOn w:val="Normal"/>
  </w:style>
  <w:style w:type="paragraph" w:customStyle="1" w:styleId="documentskn-mll3name">
    <w:name w:val="document_skn-mll3_name"/>
    <w:basedOn w:val="Normal"/>
    <w:pPr>
      <w:spacing w:line="740" w:lineRule="atLeast"/>
      <w:jc w:val="left"/>
    </w:pPr>
    <w:rPr>
      <w:b/>
      <w:bCs/>
      <w:caps w:val="0"/>
      <w:color w:val="00A4C0"/>
      <w:sz w:val="72"/>
      <w:szCs w:val="72"/>
    </w:rPr>
  </w:style>
  <w:style w:type="paragraph" w:customStyle="1" w:styleId="gap-btn-hidden">
    <w:name w:val="gap-btn-hidden"/>
    <w:basedOn w:val="Normal"/>
    <w:pPr>
      <w:spacing w:line="600" w:lineRule="atLeast"/>
    </w:pPr>
    <w:rPr>
      <w:sz w:val="60"/>
      <w:szCs w:val="60"/>
    </w:rPr>
  </w:style>
  <w:style w:type="paragraph" w:customStyle="1" w:styleId="documentskn-mll3right-boxsection">
    <w:name w:val="document_skn-mll3_right-box_section"/>
    <w:basedOn w:val="Normal"/>
  </w:style>
  <w:style w:type="paragraph" w:customStyle="1" w:styleId="right-boxsectionborder">
    <w:name w:val="right-box_sectionborder"/>
    <w:basedOn w:val="Normal"/>
    <w:pPr>
      <w:pBdr>
        <w:top w:val="single" w:sz="8" w:space="0" w:color="00A4C0"/>
      </w:pBdr>
    </w:pPr>
  </w:style>
  <w:style w:type="paragraph" w:customStyle="1" w:styleId="documentskn-mll3heading">
    <w:name w:val="document_skn-mll3_heading"/>
    <w:basedOn w:val="Normal"/>
    <w:pPr>
      <w:spacing w:line="300" w:lineRule="atLeast"/>
    </w:pPr>
  </w:style>
  <w:style w:type="paragraph" w:customStyle="1" w:styleId="documentskn-mll3parentContainerright-boxsinglecolumn">
    <w:name w:val="document_skn-mll3_parentContainer_right-box_singlecolumn"/>
    <w:basedOn w:val="Normal"/>
  </w:style>
  <w:style w:type="character" w:customStyle="1" w:styleId="documentskn-mll3txtBold">
    <w:name w:val="document_skn-mll3_txtBold"/>
    <w:basedOn w:val="DefaultParagraphFont"/>
    <w:rPr>
      <w:b/>
      <w:bCs/>
    </w:rPr>
  </w:style>
  <w:style w:type="paragraph" w:customStyle="1" w:styleId="documentskn-mll3paragraph">
    <w:name w:val="document_skn-mll3_paragraph"/>
    <w:basedOn w:val="Normal"/>
    <w:pPr>
      <w:pBdr>
        <w:top w:val="none" w:sz="0" w:space="15" w:color="auto"/>
      </w:pBdr>
    </w:pPr>
  </w:style>
  <w:style w:type="paragraph" w:customStyle="1" w:styleId="documentskn-mll3dispBlock">
    <w:name w:val="document_skn-mll3_dispBlock"/>
    <w:basedOn w:val="Normal"/>
  </w:style>
  <w:style w:type="character" w:customStyle="1" w:styleId="rightboxrightpaddingcell">
    <w:name w:val="rightboxrightpaddingcell"/>
    <w:basedOn w:val="DefaultParagraphFont"/>
  </w:style>
  <w:style w:type="paragraph" w:customStyle="1" w:styleId="rightboxrightpaddingcellParagraph">
    <w:name w:val="rightboxrightpaddingcell Paragraph"/>
    <w:basedOn w:val="Normal"/>
  </w:style>
  <w:style w:type="table" w:customStyle="1" w:styleId="documentskn-mll3parentContainer">
    <w:name w:val="document_skn-mll3_parentContainer"/>
    <w:basedOn w:val="TableNormal"/>
    <w:tblPr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1.xml" /><Relationship Id="rId11" Type="http://schemas.openxmlformats.org/officeDocument/2006/relationships/theme" Target="theme/theme1.xml" /><Relationship Id="rId12" Type="http://schemas.openxmlformats.org/officeDocument/2006/relationships/numbering" Target="numbering.xml" /><Relationship Id="rId13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header" Target="header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Harshika Patel</dc:title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000fe272-58ff-4504-b9fd-13070e884675</vt:lpwstr>
  </property>
  <property fmtid="{D5CDD505-2E9C-101B-9397-08002B2CF9AE}" pid="3" name="x1ye=0">
    <vt:lpwstr>zEgAAB+LCAAAAAAABAAUmseSglAURD+IBTktyUFyhh0ZJEvm64fZWaUC3te3u0+VJIkhFEXCIsHihCDQKE1CPA/hIiESCC2ymLBtKFaqYHQUqAPHkZ+L30BMiGnE6c0iR1kpe+4b5eu5xr6WyGVpCTTFFcrVXqblBLlsc5jke2OT/ZTRxaO7VCMD43SgssuZNAFH/ni3Ftdx3yiYoxuDYeJyUU+Kp6oemIC2T6o7bsAVfBAyLg+c7oWdHsUDtmM</vt:lpwstr>
  </property>
  <property fmtid="{D5CDD505-2E9C-101B-9397-08002B2CF9AE}" pid="4" name="x1ye=1">
    <vt:lpwstr>UJ8fRl9psT4HynpGsK4nS5QBaIFDqYom4Zov3HojEPJPYSd/juqoi2xcoNSYGo+2jfRkKBwP2nVKGJFm4T1PMTDX/9KDp+J/g3xEaz0Cpo1uvUqTR1QbNQerDZjuA57mxKBfqDeqoJWGpm2NBRcDv4zbbqvbe99tpiMWcAtEjrYzkuo+gHyxG4pNGQaAS0yso5eExpjP/QSU22BdOR6jdFYDSfCWYm1lyGn2OdXM35GLMraggbKNqLeREWNCwtS</vt:lpwstr>
  </property>
  <property fmtid="{D5CDD505-2E9C-101B-9397-08002B2CF9AE}" pid="5" name="x1ye=10">
    <vt:lpwstr>WRlOVuQITU2gJBo5/V7aQoszlrN/dtV0/6/uLTV3sbzanKo2+1J9vejJFeH4oRariI8J8nyuTU0W743eDgKmtUj3Hq4cA5ybMemO/iiFqqtL7oZxJ3SOOc58v9KGQrm5Uddt0f+VFUMySj8s7IR4kJ1ukjnMtrC1h7K+HnDPDT86YjjJxEvxhekMXy5BvUi+juIA+lOWvkHKT7m4Blf9bzb2EW7a1wmHF/UBOgrdci/Hl+C8x4p3VtfWSdjtf3n</vt:lpwstr>
  </property>
  <property fmtid="{D5CDD505-2E9C-101B-9397-08002B2CF9AE}" pid="6" name="x1ye=11">
    <vt:lpwstr>I2vrzHTx3XP3B5RSZZuHXskd/xeEaFMBqJ+SFDsqcfDuIJdg5VQ9LsPsQlI9LrCtKbcrBUEnJScAV/pqoQUZrphknMMTqPncdj4ZvBvSzAMIwjbRnY6/CC4+TkN/nkfsyMiWTwRs2TBaHzazVO8ArAd6P55+aq7qxR2xoyyE39vtRCs3LpTvUm+r3+oPv0wRuPrMmGIzwc2wSOyIa4koAONZdtEzCOHmSeYsUboxCxaiIBK4+KHejZ7xhlp3yCq</vt:lpwstr>
  </property>
  <property fmtid="{D5CDD505-2E9C-101B-9397-08002B2CF9AE}" pid="7" name="x1ye=12">
    <vt:lpwstr>UEfnpF8wGCm6nYdHBUx7eB22UjMQkwqqUaIvnRFBo60TQkCgYsCWy9F2j/jBvXunl2vSe1V8gOY4MNA+h0GquYDPOza3D86nU23auKob+axL58mHyWyofMmc0hppuDtR8XojykGd7yV31zeWuJAAJcEeu3IcGur1/eH46kKZyBpbezQoOM258BL7EgITx5itelPR9oxKQngajZmVAHFaQVLSAgkzAFZ6JLZgudHw0hQdJuJOYnhohL5Vlp0RqTd</vt:lpwstr>
  </property>
  <property fmtid="{D5CDD505-2E9C-101B-9397-08002B2CF9AE}" pid="8" name="x1ye=13">
    <vt:lpwstr>/geyrc9+ex2c/DIvEJfjCgW87NcyqnYaRfky2gsBQFBsFoiRRtV5xishGqZFG8QoUsfMAxQtq5UaoJYfzlYOYdUmKZaoWu9LogsYBmUp+jW03iAoijMKcIiJhuo6MN2QtagatmqXHZGLtAfS7dMTpFiBQXGHha/CqXpFm10FDQbf3JwhrCLsg58abgwBY8u3CnX1wn4wfMvzgvG1KNxncqxJxozCWFTOQ6jsPo1aMUlfFdo6I8m2UxUX2J7ZVFQ</vt:lpwstr>
  </property>
  <property fmtid="{D5CDD505-2E9C-101B-9397-08002B2CF9AE}" pid="9" name="x1ye=14">
    <vt:lpwstr>UpcUQICnleoJokqzaFWZSuEJ5yPWOZmSPR0wrZ/TqnvllCPb1/3dUs8uchFqu6NVe8Jzo66GqjB+wwTTh0MjKcbyQBtirvDN+FbvHpJ4b5ocgJn4WM8tEqh1JEq0otWnzOdn+8N8XLPdIWF1g4CGZehsmJGDBEM75N3rhgAP6EWV9hS2DL8wG7jiWTRhbc96ubpfn2Ui8phd9PKX49DEq75weethjYQ07bbr2qtu5qsnn/+nZKd0QQloK6RDHpZ</vt:lpwstr>
  </property>
  <property fmtid="{D5CDD505-2E9C-101B-9397-08002B2CF9AE}" pid="10" name="x1ye=15">
    <vt:lpwstr>vJlj/xqOEsQW2OxK3jq8xKs1W8WwURmrfc+zztvdlPP+IS5Ljp/zwgNz1zP6YJDI4v7jX3XKOfBAEsR3l/mgdvuDDIMVta3+0C3XLw+MehPXBuE+MaEXPwULAJNpqX19K5uyXKGeyHuexED3z7jcaJ+02Brdw4+pV0EWGoS2mg/IGKzpfHA3wOfkun78s73fsFJfj0FSRJ9k54Z5cpej61tLWv30CIi7+zi50OxZY7J2cLYG1vD5CwWp3zpw/zi</vt:lpwstr>
  </property>
  <property fmtid="{D5CDD505-2E9C-101B-9397-08002B2CF9AE}" pid="11" name="x1ye=16">
    <vt:lpwstr>JTol+q5ulWo1LasHp3CUs1nzJ9PZehkN+U0kALk4xbvWDPyUbQ44F/6+hM8pTbnBcSd25r4EqVhad/8iXb56cR3fsjQ8mrz1UhNzO4zZ5GAdc6+mdqQjG/uig9tVtq+pP6QTpi5PTwNXru8u0DTiKj6SAdbHfdCy+BYcQVnceKNf0QuHT+UZe3nN9m0oE3t9fQj/tKkPw3Ad2lnpILMyNbgcH1jMTcKY3+azxQ77gQ7rQn7hi+Z4zxb+m603XM/</vt:lpwstr>
  </property>
  <property fmtid="{D5CDD505-2E9C-101B-9397-08002B2CF9AE}" pid="12" name="x1ye=17">
    <vt:lpwstr>nFxRrvjCeSYpDxXrQiaqZKQ2S7VYECiGeC823GNOelY8Tq2XyumBah0T059kUvTaeIUz7JSbzpQFbYi2hBVeszgMwRytOPzuun+BGWngAA1+BpL7Jm0FU3cA9zyt7Hv0Jgfapkx1bPw5F8Jh+rBuzg+TSNPKvT/nA0g8CAmpBP/f5BMfYi/KQ9Xyu2VCdyDr+cyRfpRyj+plJylUdC5DK+5oYZ3J2w0+zVaQqbBfr12Ep7SeIbFF8qqHFrDhweM</vt:lpwstr>
  </property>
  <property fmtid="{D5CDD505-2E9C-101B-9397-08002B2CF9AE}" pid="13" name="x1ye=18">
    <vt:lpwstr>JmEIJpTddtRBlOLLfwX2HO8Xqsr/+p08uc4xLbRGf2E4DMoViJSp+RTJOFR9p1Q9VvabqRXWWgMRGnz91D4g9TtF9UQSu4DD2EduKnXE/x4MtRBeTstsWQnbqClqsGXXLibdAvWPHfNxMhb4MRqcbChC+d64A0l+aETzLpIXvKCbbL4dCnP2Nst8n7fNygMyS6834ocgAujJJHyLABRjOhmUa8nARwtguQlMuJQLLgsLDRD0b2Ti3x1rAxk8Vw0</vt:lpwstr>
  </property>
  <property fmtid="{D5CDD505-2E9C-101B-9397-08002B2CF9AE}" pid="14" name="x1ye=19">
    <vt:lpwstr>xnCb5Ezo8mRdxM0Z2jimS5wHyD4rv6Q9x0L+vq7t6oSyRbvTHz5geCOW1I95ivlItq6T4Cf+oO1rf1wh6xLRKSJxnTb+3XG2GTW0V4BxIyMcWq1+7C9xDb6/IRRqth4x/wuPheo849gPXHcuFz+yHfER47M5Aw5DfRM5y38xVKRbzG9OTx2sEx+a0FAokuQNsp+71cWDZQEeWN8JTLxTd4XFDEds4TpI/sCiMq5PAD3odN4Vko6u2Pazd58QgKb</vt:lpwstr>
  </property>
  <property fmtid="{D5CDD505-2E9C-101B-9397-08002B2CF9AE}" pid="15" name="x1ye=2">
    <vt:lpwstr>9HRqybD5VEaQNHbCQd2b+fAmujPIbFKlFUJBAmYtODgvy5Bh7KuH1RZ0RzkTA+1Tc+bG53SvWCnvUI6RYxZg522HpOqmQIJKR4Ksx7lKYWwM5dZBRS+0H1kAtYJqPyl4pNMPyK/RsHWWm8lq5JdOGqsSJtWc3rm5jVHw/UdtDFhxvqTwTVaVbo4GdW3ssSCDIFUaJXJzC46Q0J+DKcJK0NzLhn30hv4J7sx58W0RN25VlArKOZq31M0PLHlFVjh</vt:lpwstr>
  </property>
  <property fmtid="{D5CDD505-2E9C-101B-9397-08002B2CF9AE}" pid="16" name="x1ye=20">
    <vt:lpwstr>w6SbxjMUs07Y3vRegbJ53jTAKbDxwAhXI+ZPPc4pSnPgM2Mh+uYrqZbjJrIf0iZvG0UWcEHPio1/2kBsmCX3GIS5y/trkWHgWLn11a9oDhoQbDQWpbtwQumpCjckVZ1UoZLu1PCgArAkrgTwA4d8VskAQPkinNO3A2e0oIHke3up1ZL1Uz/656OPQgC5cbCxwV082adqxUv5TrBCN0GwqFVlaPto0on07Bfk6zqqYFhjW+MWKygLWPudEN2qot6</vt:lpwstr>
  </property>
  <property fmtid="{D5CDD505-2E9C-101B-9397-08002B2CF9AE}" pid="17" name="x1ye=21">
    <vt:lpwstr>5MB7mtPKbliutTHe35OIgIt2PXmh0Az/oQrNyAqAESnycFAl0m0u+0YGIcSDt5uTov7YG+GgX7dfBM/DFwwOWPe4OFUMsiq7Y3R6p+u/Y2es4UNFHp9SPPP6U0mtg0TIPUinb+F76dwTL4lkTDnIuz2uMrbEWSUT44wwnoe2EDuKzOw0wfF+tPVzXshD9XFF6bqgOHXT9oF0bZG3tLH+R+/cM1H6rNwAmVRpk9yHUPojEbjGusMxqGoV4/czC2k</vt:lpwstr>
  </property>
  <property fmtid="{D5CDD505-2E9C-101B-9397-08002B2CF9AE}" pid="18" name="x1ye=22">
    <vt:lpwstr>2B1S8wIDIcivp34zbwLRerwFN8hMEtB4v5nfxP4d8TuBFvpNriuI+5wh0sbsqoyHhCPSW+S6LbxTo/CQ5C0DlkF9/JYoSaz0RGkaeqwgnqf3HAPIZHorxB1RxSct7gycvo3RIIkPkNJiYaAUySk2jD/b6VGdHM86QRpxTMOPDgn/6KKN8hvALfHxNsR0hcOCRGehjH3/h12lEztsx3mzW5JxUwvgEpbo0TpcGn9JSBeuCPwczo2S61SklZFf/sr</vt:lpwstr>
  </property>
  <property fmtid="{D5CDD505-2E9C-101B-9397-08002B2CF9AE}" pid="19" name="x1ye=23">
    <vt:lpwstr>1XGSAj/qjfkLtHU7mvmHT303QsdtmuUDXlT5ePblK1UOrWEj/aL49R6eo3YrMX6LX2u2Lf3mxDtmCh2eEWre0CW76wXmqjFgnaGoKQPvXwzxrHGsxd+eDENptsjq1wd4xkPywmH1PckSGc9Gja4O+dKuXEktQFOKZcynJxP5T2J9hk+7mlw1OnGjIOV7TwPB4q/8zaz9sThGT3I8CY8hWUkjo2Y3gx2jOwWM57V2ZMU1b7HZgY2cVq/SvcRDWMV</vt:lpwstr>
  </property>
  <property fmtid="{D5CDD505-2E9C-101B-9397-08002B2CF9AE}" pid="20" name="x1ye=24">
    <vt:lpwstr>Xupd8x1vz1mbdq1Iv8tVlRFkHVEKrrj7K78XDwsC8yzq0n21MpjzL4kemlXdTNDT7BAmBTZA0URX3X48U1mffu2yQZviH9EtGfdLqDFFm9F0ne6mJ4hlJSf8i8wO6PZccQV2D9Kd/Ci2u8tyLxa2QSO/vWeRPbWzVuRz3uS/B2M3Emw3lhDk5wrJ+ufR/RbCY7ZU5EWcQkKwitaoKEPC6/0Tc7Cf8tshYTNcqeSJ/lb0S8WNhdse3Fq6FIpa+xQ</vt:lpwstr>
  </property>
  <property fmtid="{D5CDD505-2E9C-101B-9397-08002B2CF9AE}" pid="21" name="x1ye=25">
    <vt:lpwstr>VbdiAvc/gwg/z9MuelAcEPdvAqja7bdwglhl4vEaywZNOZqAVPPnme/JpiF/z00CWcu+fKUYYZoQXTaeayQbZLKQHZxy9kZLvU0xTTJHMd4c89KiF6FP3J5ec5y+wtKIIlvqFkmSDN8L8tAx8+Tg9MEfWajlCpmeg+kRpfPGAeASzUS/xoR4A9oMlYig28jKZqiklAsmYWBjffPsCI33HL1PhPY37gcm/zefHIgKXDG+YNn7+xm6WEEH/gMYp7v</vt:lpwstr>
  </property>
  <property fmtid="{D5CDD505-2E9C-101B-9397-08002B2CF9AE}" pid="22" name="x1ye=26">
    <vt:lpwstr>ZgqydZbNBQq0RtdOKP/xJpd1mUxsnRqU52cK1G9U1JczpfI894z/86yUTepP3yLbq1t1CdnwnS6UU1lreNXlHyISTvSyL7h+03m2RJ5G3zk8JZeexCYxhWGtZ5t0+bwW+QeprHPv52DWyORWHJ/HZwUaAeIpFXRXUaO5c59EgN8yab4wthluggDw7oqM152vJP1r6/jh/SQF6Tdb57hGv07mzyy8FqFR+G/nJOz34+Gcs/4JuJ3sDlYTEicq47R</vt:lpwstr>
  </property>
  <property fmtid="{D5CDD505-2E9C-101B-9397-08002B2CF9AE}" pid="23" name="x1ye=27">
    <vt:lpwstr>m86X8vANTrHi/1jhaoiGtyrKAP9lpz24MPcVORUx0PqhvkGvhCMPSwRKcwl26GPfly4zSfp10jdol4TSI4U9ohBgUnMtvtUCOodGUxQVbEorBbfyyMx7+GUSIiAJPG7B/KDsm3A8vDQiz+/aZ3YY9hkHFoLpk5npaxAwRW8g3bxcGwi3XyOWJv2OW/i7Qbp+22GgocydtXlibrS/JpfFshy5vz9Qkc6X2KzS6i6l1/lQezLexqYkjk4o7H1J8FN</vt:lpwstr>
  </property>
  <property fmtid="{D5CDD505-2E9C-101B-9397-08002B2CF9AE}" pid="24" name="x1ye=28">
    <vt:lpwstr>+W3hS/rW8npG1WTX3zkRb7xeduPmGRf83abHpdbLQUXNGhauh/c1eF/GpQCP7dNwuJ3VRHCTCVd9+E6s1UiU5hTd9laT4ixOs+dzpWrvJ5rqfXzjRWE8KSS85/EKeUocbB3vOlSAJdCaQk1X6jcS2toQ/FfC2ddZg5Klyk3yMulTfN014n6ee7OHDu1X8AtTPL6BafTXy9TPkw3Yc6cojLZpBm7W3FZF0Z9L3nhE+rMTE7sp2I5H5EnMtSy2WDB</vt:lpwstr>
  </property>
  <property fmtid="{D5CDD505-2E9C-101B-9397-08002B2CF9AE}" pid="25" name="x1ye=29">
    <vt:lpwstr>jO/pQXkqkUB6qtn5PyI/A3QwIWpb3OoKp9BpmtEgnvur5QlPVAo4x4xh7NLuv+HpYAVqXKzvmNWQ4VfBFqkMe3Ap/rnDNBVvW8JOj5AY2ipzQeltQH7BTe4SXch0mwigdfGr08sUhGqawytzR1L4Ose97cLjlEbq+fRSKjS8Iq+vm8CXK/r4tzgTt5LQYcgATfVH1WvelvOZmO2Nj57Gkd7Pc1kiLI5t2eDC/0qBJ7ugudi5WTN+/wJEve1AQIW</vt:lpwstr>
  </property>
  <property fmtid="{D5CDD505-2E9C-101B-9397-08002B2CF9AE}" pid="26" name="x1ye=3">
    <vt:lpwstr>CYVaAaGJTI7g/afaTFx7PlCg9Y29cnEDEDgeYaIdh5tvdY73+fi5PJPnOd97alHirUrS29E1CeMeYuTzduKscJLcY++XZxp601eQFChObVkfBUfc96PqwbiFUPMteiV0bYq4bAUaQBx290g31Qkt2frku2CYTBV9W0NP+NknOLntMIWBxoYCVkQxFjcMGgIy75Lw5ZQQeIUjifbbjn0niuo3bAjqeBLQ8mjcX0UDyz4DJ4BpdVITpx+BYsRbFcL</vt:lpwstr>
  </property>
  <property fmtid="{D5CDD505-2E9C-101B-9397-08002B2CF9AE}" pid="27" name="x1ye=30">
    <vt:lpwstr>NQY6GHTZPPCjHJwOmc0hfhzRn12AdVxssYVYnBpAYAcrmckrFDnGXw4xr0hSXnV1e/rdmYwpAguMW4rV/gZsW1ccLkcA1wlwwMMdmyAJfyyTOC1ZSnaeIPGnP8PLTzHUuHHtmxt20tFwuCeh9kZ8JB+KzIbOs04ncJDe3BbpxneigqcZ/NEIdYrwDUekXjhWOzzLzcVltfPyjucUq+MpudjVGeZhgoIaYv5sjvT4PMENhdiZ3/CKXNMsBPBXMBE</vt:lpwstr>
  </property>
  <property fmtid="{D5CDD505-2E9C-101B-9397-08002B2CF9AE}" pid="28" name="x1ye=31">
    <vt:lpwstr>KymeTrAjYLdTEimJRf91HwYX+6c021U2xBQFQS28rJT0fWDtAmuYMYmLPNcl2FgV1I3Xx5rpjY4b1IrsHzQaJSu1Z/vCrtQEZAzgzVDU2SiS1CIBIAYcsiXNxAHUJPsoEIVzWQc14XPQ3I/A0yuDePicsllC7ks4fPSo0wCUcXd16LBMWP7QUTWN439LFeR7+atoCifEaSPL2gZqMUxJwhh1yFwKKkLoBw4SZ6idw5zMDHSvu2ZOWA73htL7472</vt:lpwstr>
  </property>
  <property fmtid="{D5CDD505-2E9C-101B-9397-08002B2CF9AE}" pid="29" name="x1ye=32">
    <vt:lpwstr>BAnfbz+iAAGz8UtWUrtbl65tQW1V/ZUkz27053WsWyh1Q9UwmHSjF35JP2xIwPihjUmupWML0cXN/XFfWCGJT5O5g4EEwe0rdYTm3XhqSTrpr8ma6CCcZBSo9btIoUpbFoTWljL0Nz93lSM7b6XYr8P4YLMZk/PlfNc+Br/1B38rkItFdK1VUl42FV/f8Kj1k14JGnN/XuWzzTFKR5dSpu1kkVUNbpfI2bvgIZna7aoaSBEngkx8ps3a0unJD3g</vt:lpwstr>
  </property>
  <property fmtid="{D5CDD505-2E9C-101B-9397-08002B2CF9AE}" pid="30" name="x1ye=33">
    <vt:lpwstr>DlGPm/QTgM/Y0iKDFsSpVWjFraOFlnJFeqrtvHwZ0XrZ2fpvH92zDVf2OyWUe/RIklFMjF8/N6MVtgSSj9KSf9bLaXsSdR30vIqESyQ4qe3Q3Rfmqy77YQtBPft9x7lxP5mlJhYGJ723EiwEm77r2D1XFvnquDENKBJgwUQ4oTnWZJJZOSTR1DWilQ0NEGAuKektXwmZRuMPE8kZV8K9s61wGdTLVmvLCF0wmSDIwpXOr2cOi237XG3pNQK+nlY</vt:lpwstr>
  </property>
  <property fmtid="{D5CDD505-2E9C-101B-9397-08002B2CF9AE}" pid="31" name="x1ye=34">
    <vt:lpwstr>WdZfnl0miAjospUNDtl0O0jLQOS+jlXcrTROVpQf1cfmghTKHjMP035RxqBXBSFy0YGsJ3xSd+NqxJ3ccP/c8R+C+h1IXolM/goUSdJ+t4YR3lOQRgzhFlYnp2hb/DlslbBpOmwwNF7PlAODGkR3mOHcckAaBp4dzL4bCWTIVDZjhtxR9W8DUkOu4lc3J2hEe1ROFNDL6xuRoNGgKpM0AVjP3QgCAqZY8s7qzV1xzW6pc4HFhwdLffkJLR+/GRK</vt:lpwstr>
  </property>
  <property fmtid="{D5CDD505-2E9C-101B-9397-08002B2CF9AE}" pid="32" name="x1ye=35">
    <vt:lpwstr>/YCxDKYGv5xmeXx8Wz21FOZR0UT5sj7Jqf3wRMF9mrg8BiSZkMFt5100YIcl5UDjoh5rYpITkSFmd0ObXtEVLzAWocwb2N7e9sNgynoNbUBuiSGeV4OGvOFTMYVKeVP2YM+gcsvqS2BFEAzNEYBY6uVm0XmuP9w3Nl/8+2nfnsl4bA+ktLkqQ/IIrFna2nIhfalfyLxCr8ikmFzeqwcI/12+SSts4FnjECtOth3mHOMTW2/wrK642j82oVQ8rzy</vt:lpwstr>
  </property>
  <property fmtid="{D5CDD505-2E9C-101B-9397-08002B2CF9AE}" pid="33" name="x1ye=36">
    <vt:lpwstr>FHhGrRF4rj55b6xY5YuuwiwaUQuVmqtEx78Qe+sPPBeU4PcLYwIFKxNQVAsiWJYFiN8u4ZOURZA5nGmHx6dxK2//kIRVLj1VH++OATFqj9sv4fVbsHjoDHnxnX8Kg9B+FUhwDlmfThDwrjy1txHCXV7pjEF4FnlAY5vRw2JNJvv9KdUnF9DcBkIuyFIwxwIfDdY2+CLgF3IqtACe63FvF1kAffuJKY4zawNiKS6wfWzTrl0kbLZeqlk455zq82i</vt:lpwstr>
  </property>
  <property fmtid="{D5CDD505-2E9C-101B-9397-08002B2CF9AE}" pid="34" name="x1ye=37">
    <vt:lpwstr>IIvpBvzhUzmzFMytYh36D8sFdisML/+4KZqhIMYw+CmGxK0xEu/xJjKXlXTixx9mIsTty5uzeu1XUPV19q7gouXgtkIrO5Yz2EsJh3g2GRbn8ySoR6TbuH2OdL54MBPvEBN5jRGzjeU1p6QJDcr2o4NjTy6CvOOUge0NPiScB6OtBh/rajfl8kFSEtnFNqCwdvi0gfki9+naCtQEqnfqbfVpLB0PGruEgFSNNp4AMqcq+xODRCNZuOvArRkZkmH</vt:lpwstr>
  </property>
  <property fmtid="{D5CDD505-2E9C-101B-9397-08002B2CF9AE}" pid="35" name="x1ye=38">
    <vt:lpwstr>Q7tRo6WL1F7lz7A2TPmtjFBbyX35gtZXwB00H4eh+VI795kFAifFkRbx2d85SGGXeOP0qhSL9cik82uRuFppVXaGAXhCaO6w8wfFEZQd6RBZ/15zJvrZONb1WShHUiaDPoMQ5aJQtRicmg7xTs/YlHSsYHvE/nkWprM6eAR+CL0O1KrwmsAUpanK8R+5B8WpVwHVk/6/p02IE+2RNZL+GXxG5sE0eZt0fLCjEk0xmhxhzfLgtprZB8vsd2o/1q8</vt:lpwstr>
  </property>
  <property fmtid="{D5CDD505-2E9C-101B-9397-08002B2CF9AE}" pid="36" name="x1ye=39">
    <vt:lpwstr>44qs13Jaw4zypFRu9BuR/1WvCvZCDH7G0dUSEivtlK9Ok8OiR8tBBmVGpjIBjXklCj+GTh3fxigSOLP3SzSY6PdOxewcx2OnJp9hVqrqgWae/Pw5VAt02AiKz7czwo04LzoGfoxaj1zPaFORqQP8/yJoUF+RMTLlCQWK98TshbTS911+CJ9bhbYOIL8iciE73Ik7CBM89eXgMoa7/6/H9IcAJqCFWAXEpCNuJNVUzVlA+mohPS83mIuIkBYhNAR</vt:lpwstr>
  </property>
  <property fmtid="{D5CDD505-2E9C-101B-9397-08002B2CF9AE}" pid="37" name="x1ye=4">
    <vt:lpwstr>9+a7KB4VclXOmHergwt8xTWbvigDUGHI61BPrD3ukepiqb/FRfpDqvn1jpsMj/grvftETaDtwhWm7TyI+TBXi36T60HTSoCt2fOJr137AfwKfGLIpXJ1cJnNe0Rn5g4yTX8Y40FfHU83eEKk26z2s+Gt7sj3MPtzkbI5aqPzsPF7RZG9OutD+z6Pj3sZFH6une4x8n2mCS2gWzd5f8XmnxvmpG0V5lX6Wrg6z09fVCvVnvOCBYOxIP56xrYqzzU</vt:lpwstr>
  </property>
  <property fmtid="{D5CDD505-2E9C-101B-9397-08002B2CF9AE}" pid="38" name="x1ye=40">
    <vt:lpwstr>71/yZdxsJV8+RTNWHl71FYwXGFeFJxPOs3eAfptB9ftZmaiNb/aEX6LRqywrTGEF9w/0m4sCDWK7MlBCwZf1PHwrGjkfH3g5Qnc38oFe2CD6OxeEcMAN7AmfERuElX3r3VQBJyp/vPA2TdTxC/wHAI0NjbCYTYfipUHeXyEBv6d3GRfvDzqmLORCwNuoFHyaDdmmfG/wLc1zaRDrEjM8SNs+2XrJJ0pNuAzFoFbD2EDYT8jyKOX4kzA2iTN1SRq</vt:lpwstr>
  </property>
  <property fmtid="{D5CDD505-2E9C-101B-9397-08002B2CF9AE}" pid="39" name="x1ye=41">
    <vt:lpwstr>59I575wA9IfiLTmESLi7MbMVEmCGi3oKRhXJxXWaq959pDD6nEQlPLniWsjpoi7BK6Mj5HFMbIlmgLNMCnXJz66W117VYBPTDkti6ZwVL+/mZQ1HqaqExV6IQxpaJiQNpzKckIqG2Wc1emRi2jiNh5iqdzrqUPZrx+jcv7C/SMEU3p1k/rsUHIzeuSCEOAtX593GMlGKClARo5mQ1M06vvCbt9NhF295eDvzAJT21mlr85E1Gr6ucm632eMo6jB</vt:lpwstr>
  </property>
  <property fmtid="{D5CDD505-2E9C-101B-9397-08002B2CF9AE}" pid="40" name="x1ye=42">
    <vt:lpwstr>Z0k32l9U+HrUJMWhmvfd0yoT4OsqnOAtcoeGjWIZLlqm1m7gEr1RCuuNLKRYbr74an9fvbLNmMxPBt5cMRnZkT6JpLfbYWyQtaR/h+Rzv9J9YOlp7rd6ut28DHuV9jHBbXfKzlAPYaPndaw8evsyzmFlXv5wyFGMPy9S5jUjSn/OZdrGh/7aGp/se0BEgzADLKo5I0PldbYmzElyhPk+nO/QYibGRL+SIfBPsETiJuOb19Zv4NlzjaT75zX9wLo</vt:lpwstr>
  </property>
  <property fmtid="{D5CDD505-2E9C-101B-9397-08002B2CF9AE}" pid="41" name="x1ye=43">
    <vt:lpwstr>HWAWzoXKD8xT12ldh/xmBT2YeFna5mKku4Q3Xj1M6Sl2XROPmZp3gMBm1BIYi9DlQ/2Di4TFU4zHepiLzntxOJuzfQjnykbbojXKDAtIa6u6S3OqRe+ebBonhBFd9NP96ORKmuBMK9+kZoATaDotlLj1qoTRcDsKrrlbK0hB5HkoeDlX0p7CvLL/0YAZgnsuQA7iL+/PramqaW7O3sJN8ImkhOa+ZKB1cJj0A5aWweZ/FBrx/iBffyZ9XIT4qsN</vt:lpwstr>
  </property>
  <property fmtid="{D5CDD505-2E9C-101B-9397-08002B2CF9AE}" pid="42" name="x1ye=44">
    <vt:lpwstr>Rl/SY3KLEQPz8clP13DJsZ/gjC+JbkB7BCrgFOwwEgiw4LxjYRKD/MDwmYjbzz9N2AE9eNeHZ/L6pua+vETn1oXhua8twh28W8haDbMUpZLSBUdgPfjT/IEE3GQx66UMQlKDXSb0gZhxwbG00ioys4GFSIhEOms34bwyl0najcAj3LHxrg32p7KsOezanBAIMsmdah1J8OV800BbHvk16+yltokTXITDrYsvB747Cvi2XPELVJ8+JYW43JjVCNI</vt:lpwstr>
  </property>
  <property fmtid="{D5CDD505-2E9C-101B-9397-08002B2CF9AE}" pid="43" name="x1ye=45">
    <vt:lpwstr>Vt5XXdSFZen2nhZJRU36WqunpYqgL9aFbi7Hmms0zgJKrAtvtG5YQlO7nuATjC7d/RG0NPk3b+a1rasum4/UW5eDjhAWEKtPcZ/hnfMzfCmK/Rt8qoJZg41EcSGn7L0O4QSp9GAcuN5xC6FkieaaSp2EUY18Bh4SxVwQ3EW5KiTUNGdirxhoeQnXHqSrA9RH+aJnQcetAl5oy9XFr7Pfe2Qk4CmvbAR3NJbCTBwPjnJhb3kFf3dzSHMKiG9WoiG</vt:lpwstr>
  </property>
  <property fmtid="{D5CDD505-2E9C-101B-9397-08002B2CF9AE}" pid="44" name="x1ye=46">
    <vt:lpwstr>tSUkFZY+X6MG/ZLr8IVlIJfbykQqvCXPZtq4DAminAGfGfazbyFkk/iioADwlS4d4vnTR6ewUAEPcwON4kcYxD4dWUJsijPsowfL7BRyn3YkwOpBqrenXV3VNOGpLQFedbBz8LTzCechx5GwEeJVmZXwe/NXD0vlOpsC6mbhx31azH7lp+CUHbln2MwAbuWYfTMWsnV7//Udzw8otfpyVLpQwrclrbKTsjvB3docigXqRONLEb1G+tYUyiLB+NA</vt:lpwstr>
  </property>
  <property fmtid="{D5CDD505-2E9C-101B-9397-08002B2CF9AE}" pid="45" name="x1ye=47">
    <vt:lpwstr>PlAR4IWP06eP4/la5BvGDV37teEmDSonLvNYmOfJm8EOT6rDN6ijx5UFg3+8Sw+JsFIt8u4RW2tLn470teOH2n2EP/8uqshPkWBuMcNJHGYJ5pyhE5XeahjJpfMBQXGzh4j73qcX5ZoDMZAj/uFAr2Xg8x/EHKxjDzTXIUftehWDM9G1fmzadXDnIG8xC5KNZuK04TmCj4ixnPt2tWS8uadzrS0+x5/eJYWpuAVRQO7MXdUskJuR9tufXUnTfjL</vt:lpwstr>
  </property>
  <property fmtid="{D5CDD505-2E9C-101B-9397-08002B2CF9AE}" pid="46" name="x1ye=48">
    <vt:lpwstr>Gn9PaMrV90twrB9Q8peG7Q1Z1siTxBVic4eI+zi/+iLFPL+WKgzaiZ78ArssfIKdKZ43oD+LFD6MMSHzYPw6bWWXrmJ1fr3hal6PDtIdIbx01sqHu3+osdjkEi1Dm4Wt34f8qsOVnao5HHv4PL9fylCZXRixm3zSVf0Zl395R/wyaKkBKkGU36nptacxHv+CLoD8WThsK9tJEStfQ4s9LksfJnzNpHiXn8r1IYTWlVnr0eT4uyXpbxFNIvfGEx4</vt:lpwstr>
  </property>
  <property fmtid="{D5CDD505-2E9C-101B-9397-08002B2CF9AE}" pid="47" name="x1ye=49">
    <vt:lpwstr>9QCdS2nStmvhZy7F+jDJLK/wrBE0xF9dwQXVhrv4EaxUbF0Fkt9TqMQVh/3Lrx3YIhkuaK6pPX1LxiNggcX5NhTPFj1lU0J3HmBjMw95HRKwml98BE3+kgL3jRkdZzStAWw3KOQ8EQRbHMrjKz5P7pL4riEb1eIAsSn8WbEUBlON0Gd36udImGfA4TvtGdYwLq/vWXY7ulWEx36Je0wCnvK1yUYMHSPkk4XbnyiiU2+ytpaSwN6imKuN5GlXxF2</vt:lpwstr>
  </property>
  <property fmtid="{D5CDD505-2E9C-101B-9397-08002B2CF9AE}" pid="48" name="x1ye=5">
    <vt:lpwstr>tbFDecCK8AKrlft0MDoWG3/kxrVYeT7fLiF2atT+DmhdPc/xQMUsBp8Xj+GHQcez4oKe5KrurQ7NHj+EFGrXPtBlyYWLgHti1Js7L1fK/5Blh/k45s40DAIoRrCzUKJF8SZX0a41J9C7jVGlPrmjRz7whsS6lrXUOpIxrKxkT/gG9n/9hCZlrV7NlGJOYqUxyhhIsJ9A17SseIeKT5XKoz8XWwVjSTTNauPgVdHTpbEpczi02Fymq+frr+IY0eR</vt:lpwstr>
  </property>
  <property fmtid="{D5CDD505-2E9C-101B-9397-08002B2CF9AE}" pid="49" name="x1ye=50">
    <vt:lpwstr>wm4v7uiuMFrM8gW6plqnP6RO9vkYgZTP8NmYeg0p2grvnGo2O6aQyV1HelUQyEd8/OOVuaas6DYLfMTR1afl+iheosljZDed9c3ROqWzaeqJ1k30aksKpDPcJKeO6dOXonUgSHMiWY4P6+QG5/UToVrPy8Uu+SUH5t/q5LhT5rd3mQvW7n140qykCLauTG5uUtEhaZDKXMS/uW5AVOXSsfOpz33P4r8IATynsjiKhC0FAk/AJLQ/1UiY/sVNXI4</vt:lpwstr>
  </property>
  <property fmtid="{D5CDD505-2E9C-101B-9397-08002B2CF9AE}" pid="50" name="x1ye=51">
    <vt:lpwstr>q0KUMCc2Ksd+LidDDcsgDfZfXFjdAjdhPnGASAWie9mxPQo62gR8nB+flAVn+F99fHKKbcvAQOedIjU176wXJwT8stwDTO2n9F/Wl3q3uVYCGH/UNpBiQ2tMAdZ7BGsOlxYlzgBP3wKK21K5NVcQcu3k9AZjeNQqznDirNeM6BxuwXJlUwWL34nxaR224lXBAEKXYIY/rmx8dSTvHEL8qchH3EX6WKgPtbatiozvAHgXSvZNAS6RNO4ejRIZjb6</vt:lpwstr>
  </property>
  <property fmtid="{D5CDD505-2E9C-101B-9397-08002B2CF9AE}" pid="51" name="x1ye=52">
    <vt:lpwstr>lT7mGyHMztYjpK6ZsV0RdVUewg8xlW4mljPNWs+dQWnuvW1rh99jSVSOw7AbbAKOJs7dFnQF2fEvDLnpxPJcmyuiLfsjlfHtMiZVWluhuP4+rQExdYefK10Cb2qFn1awelEvA545QE4uBXijKeNhI7ZsHauFFOj0BAfjJERjTqX+JljlioEqW+XrsBBujWpKni1dDdc3HjW8vGlPkyFbxehL/f5IoPJ++ZCpKQKBNOs2cp5/nKUeXKvb7cCk1Sz</vt:lpwstr>
  </property>
  <property fmtid="{D5CDD505-2E9C-101B-9397-08002B2CF9AE}" pid="52" name="x1ye=53">
    <vt:lpwstr>3TUBNVdO51Uppz6OoAouQZJIAfdPDF1mV4j5VwcMcVnZqTv2ENpj48vlXzfiMfIoRQvuZTTiXhnQyf22KmH9adBS7HKSQgn8cx3UQp1bEfBNZSAAHkFwhM00TXeSBjUJt5YLD81A6r+IqGJfSTIG0q6/cvJUDjVYbRKH4GmzkwgFNtP08Sm7MhQX7djeDE/ut+Q9sUU4Sz7ZxSk170M0ZKgpIgenzHJxXVCvnfSMGvH6fVCO/m68oPKSS2uWF2r</vt:lpwstr>
  </property>
  <property fmtid="{D5CDD505-2E9C-101B-9397-08002B2CF9AE}" pid="53" name="x1ye=54">
    <vt:lpwstr>vhRbnqGNnv5LOOkFxZpGGevntNcQ4F4TgpD1BFlqv6bcf8fkDESOzuZwNMWAiuWt336+jgLrCYOOyNKrj2Hlhqug9P/3FhKvSGYZabRClMii2mA1GaEKkY0AF2ftwCGmE6WqY9Nto7x5QlW1ZGF2Zc/FrhO9p6Y0RIJ7EolE5KnWXJlgMDFqNZjjPfiIRfTFiUQhcUUbl+D9pt9odLLSx3wSxiZ2Z2A+iBBHGZ7osszrpmMd0tBwCb/E769iUyZ</vt:lpwstr>
  </property>
  <property fmtid="{D5CDD505-2E9C-101B-9397-08002B2CF9AE}" pid="54" name="x1ye=55">
    <vt:lpwstr>hFiBpM5LYbYD4/xtmQjMEuezKVvc8o3NOp9fmbSfE1D724FiWRD46RUFq0/DK9NQj7u37OSsR6o/Q3PBMtngUGAZQHH+Vd0IIkCPF81fixH5hHMV581tButQdluhVdtpMtGA5jdqIsaPVLtS8JF9zNr1Z/WsgzL6wKVezfJTCALEe4ddy0oxUO9nSQRs3+Pyi5bvSgFd0uXChF67tiW/j25z33Q3qYFDeON4zedBmm1LZQ2lseoFPQwnd5KJ26p</vt:lpwstr>
  </property>
  <property fmtid="{D5CDD505-2E9C-101B-9397-08002B2CF9AE}" pid="55" name="x1ye=56">
    <vt:lpwstr>KcNxEDNjhQEEfGxiXO6rRcXnK/t422Mfq4+9UdPWr0ndXN7aXmnOpndoT/3jhN99Sfl8PipsiSqG5w8z70PN21tXahD4rc6UCp5cy1XReOxbeJ3gZ24eZaGsnv5sez8m212Smr95QQGx0V82vNzN7y5PLNXFHDHUAypnBxMZXh9CmP5VseEt9l7kJv9/yqxZIho381EZKZmFOe7pD1gpVaOo7L2kME2Bz3NTdCDheOVD2OPIoAgCuiYPxPacH9t</vt:lpwstr>
  </property>
  <property fmtid="{D5CDD505-2E9C-101B-9397-08002B2CF9AE}" pid="56" name="x1ye=57">
    <vt:lpwstr>3jW1WmI6EL/IrMuneoeTRPcJtcZr3uNJoRXxkS8GiO3BhyTYjNvOo5FuhiX1N8hN3vnRHgoBUcVbqQx+e6/ZcV0R3pfxgkqXfMO4LERagelLFvnISwa0MlKO/6IDbqMYNnS/4R7GZDPB571XvSbjvCU1KOWC+g6IPLS0Z4HZ0kdLiKDzx6/ExIUanWHFDAqHP2YP42OSqT7Lf71F6Eoq7BkjEa9VWAnRyHjVtmf3yooDGo49jq9IUvV21ZnCosx</vt:lpwstr>
  </property>
  <property fmtid="{D5CDD505-2E9C-101B-9397-08002B2CF9AE}" pid="57" name="x1ye=58">
    <vt:lpwstr>bw1QCgV+1x9kSe+gOTsh7c+s+gUA3rzXmXIohrdMVr0Jfq1C87UtVLCCPN0pLFRqrOmIllkh8HAd1fhh7W4FxfiqvrMjCHlDkhxzRxNE8qr/tWO5+dTdnMj7N/vZcVVWvBtaL3TXXfcy71zIfRhSxjVU/RiBCP7jXrf716ytGCfS7y8x7lpnbelpWo3tVONNkpqwX03sZJCyqyZ1+ashtkHwl6+flQI8HVIgbd2lGyA31oAPKDT6njhq7lMaVCJ</vt:lpwstr>
  </property>
  <property fmtid="{D5CDD505-2E9C-101B-9397-08002B2CF9AE}" pid="58" name="x1ye=59">
    <vt:lpwstr>Lo93JpaojbkrjFgG7rYeWjMGWky3Vx2G0IHHBQuoKBKNhP2/eUc0HquJR46JeZglN+TgOzsrF6Q9YuS2rQ+vQcDEV4imL/EmSboR3uca7JD/tRUaspDrPD+8BXMfZ0WaEEoXOp54fECzMRlTBKxjbx6fdrl4l65cwBCMLe3XMeauFeV7LvQv1oiJ0i66BcP8lxQgYO4LC2tcpOU/MByIpcYxnBgjVuuoIY3ibmHXvZdtGu3NZX9nnbgmpwO/3Rb</vt:lpwstr>
  </property>
  <property fmtid="{D5CDD505-2E9C-101B-9397-08002B2CF9AE}" pid="59" name="x1ye=6">
    <vt:lpwstr>FJqpVoEMXowh8uQRqXEw9aUb/r4/MU5gi/J2MslS7v9pMNLvxAtbpiPco10trWDtwsYYE3l+5YXZKX22cYKXcES7TwanGpfHbt8HQxiw/qeOdpBbeKDyTNlqDaSoAMGngauKe0mVqTcgXuXHSujyS71A3VmVYuu356JrjZSa4MgI52nSQX0uTkOJlmsemDSGZ5fxjDjQKiFe2eZ6AfkZtWeIi/T2D1UlZX8Vpki7nEzDfoHQriJVYwikQVb8Dvn</vt:lpwstr>
  </property>
  <property fmtid="{D5CDD505-2E9C-101B-9397-08002B2CF9AE}" pid="60" name="x1ye=60">
    <vt:lpwstr>DoriM+Ficm18bj+2ppUez1AyUYFxDWAbE3B5ZqpupY6idE744DtxY14bEdEdQSM8sfoJpzWUQ+WeX1J8GGcOAFbNjrBWD90IDwtL3uRxC6I5BPUeuHW/R34gDdFtRMNHr7PAEqnAXqVwQECO3JXTBE3OANXDiGjDnxfky2CJ9YGxw4UwPrTvrhymfKTd84+DlAm/0Sqdb4eXRMPYEm5GF0jPBGCbMTqnGGYDzZ5Gvrz1jCpsXAGAe67Rl725atc</vt:lpwstr>
  </property>
  <property fmtid="{D5CDD505-2E9C-101B-9397-08002B2CF9AE}" pid="61" name="x1ye=61">
    <vt:lpwstr>RNBkYl5I5zl9waqOiwF57IxlvQg9JbR/bGMv0Zl4NOYMITR/LSujfu75Rk13F4ZU3pt+ZmWQNvhuA+P9fA70hZKbnp19u2iXlzTue+XkPz12fxMbH0jKixhrXVqqzg0GMRCZhY7i1XVPIxDMnRD1ZSMF4j/bqYk2BHbmqWZZ3anevaPhducohBN5bSYimErEzClcAcfudjlaKka4kvGLO0BCbcJwqWXgx72etKy1bSfTW48Rtx6Y7e/GPKUqvR7</vt:lpwstr>
  </property>
  <property fmtid="{D5CDD505-2E9C-101B-9397-08002B2CF9AE}" pid="62" name="x1ye=62">
    <vt:lpwstr>CPZCHCHUor5Ha8YankJ9dGk20k6pYJ5J3U4FNWSUVpxIrfSjoN6cBE5zi+AEN/DDuqR/sj2M5VBOxbtBtFaaqQpFex5dDjS62uevNOJN7RfsbUpEW/HFJPMdWO+9YjGp+8xqDGa0e3sOjaCUdH770y2zmf0nCij96UmkbcuNsmUYGC3s8ArNPzKEhTI5DA4Ysv7IAN7aqqcNHVxpC6cAqk88lZV+Kh+P0R5vWhGmpDEuPO3D6qDJhXExHV2W87e</vt:lpwstr>
  </property>
  <property fmtid="{D5CDD505-2E9C-101B-9397-08002B2CF9AE}" pid="63" name="x1ye=63">
    <vt:lpwstr>KuRwAiZAVbodXI2JT37Ygfef4bhB8mfiJopKxqjbbC6MS8FhygvF5rJgmAHglU8gJYqQ01xoC3MC/5o1NGppPzrq22rcBSCgBNgA1gkfw4Ac0jVo9a3dIJLSaMCqnH7wj8SHNd6g+7zA7KxNQi2eNHCjkpYoTcfabDyKFmP7fuD10juAGgt2/nNOnQcs/GhW7Pj3xFVE/TNVHyZhbuntAsYjmq+uIJNPtgDfesUC3dCcj66i8O3QXMmJBXCG1gr</vt:lpwstr>
  </property>
  <property fmtid="{D5CDD505-2E9C-101B-9397-08002B2CF9AE}" pid="64" name="x1ye=64">
    <vt:lpwstr>yT1kdvYOO4M1ADp8JQ/e8cmGqfIGYfYkRIwB1vUdxLo/6BDYGJN3Et3DudoDAMVpCmp+sdFYx/nR94YKXPR9T4gW5Y6SwoAFLbeOD/HN31sEo3wvbUFaA/weur6+NMJ6OW7RoVb+rhyP3bQ2D3yM2CGMAkH6EVa/idURg40RkB6MQEgZpXYoq4E7L8UIa36afuwQyWjsp5DhLzdEu3btH6IOxfTJXL8ybRwZZkUGZ2IWCrHhM8oP9ef+HNZ7QoQ</vt:lpwstr>
  </property>
  <property fmtid="{D5CDD505-2E9C-101B-9397-08002B2CF9AE}" pid="65" name="x1ye=65">
    <vt:lpwstr>eHsC4Zrsus3eERZn6mb7SRhrVtnC5bnC5dwKipRJEYl4mtnr5rzJD0iSTgv72w8Q5juXumvU2BHtSslXc7CvUMtwOJMjIyA1zyIYJFEwtymzSiqsrZHULSZb8WSTSb9EF6RH+6ng46n2nqNDFpqUEjQrd6Boi6n7HBYz/3jf0+r3g0p6iTMGI5Tutg23f7k3xyOPzBOEjbFcAzQdKkzA9wIMhD9gjuP6Rv6jE2qlrMNr1pLYnSgVb6NHXbzk2If</vt:lpwstr>
  </property>
  <property fmtid="{D5CDD505-2E9C-101B-9397-08002B2CF9AE}" pid="66" name="x1ye=66">
    <vt:lpwstr>wpfgus6SC/6bS6RXig4FPzBOBiwhZ1MOTHaEeuRCoAsSuPitg/EsnwJI4iAnZYu4zo9AYUR/3gz4bml4Zcy+arYVvsdfCjgLITHoTt4CzS5okOqWifNOTlLMf1Fc8aBm5ms7jUQ8iOORbDBfdZK9qk50HDoE/J8/TOoyRu7VyS88gyInkMTLEmn954Cvpd0tE7Nixc5Er1BOo3vSn8V5F960yrA2EAviAKlrwUpwCWnOMHdOSck+Hqf07lxrItj</vt:lpwstr>
  </property>
  <property fmtid="{D5CDD505-2E9C-101B-9397-08002B2CF9AE}" pid="67" name="x1ye=67">
    <vt:lpwstr>UbzvDIfZo6D42c6hTRaykFO6JKoUAun4QbHbYaL7d+wo7FNP5vfPgU2fIkhnwDZFxVpPUPu70+oJNbOTclXoFZaOi8Zw5HttbTiyjVLxD+Mjm7fyNM+7JYvqptUNAoHU9KYWFg0ccZ4blU7O5ZxwLNaxIwCkFhxfHyh8zRMzxEiML4mIyrlneJL1vqpZiito8LNxFZDRB+8RNgHgn120Kj2dlOkSlK/ENBYWww2jSGKweg+0Vf5JMV3Ur16clyF</vt:lpwstr>
  </property>
  <property fmtid="{D5CDD505-2E9C-101B-9397-08002B2CF9AE}" pid="68" name="x1ye=68">
    <vt:lpwstr>F3IQVqxuhAGJeERVkUiNO3x4so2f1zLJstfToCIzpfZYbzTMcbxQHCwEvFhGph/qk4wwncrGnXNbx/6gF9wH9gJEImRlTt4kzRje5ccxn43n7YonVRwxAr57RQzy+js2QszQORjqZj9AB1KlVSS5gTcXNU2dkPnEvGjKpjapIbMZYi0XpWqL4maiAMYp378w3+C/PyO9/GzDtd4LhJ5uuhBrA3iKdCS7PFEZ7WdlbfdMY0yQh7Swc3lXkD/NF82</vt:lpwstr>
  </property>
  <property fmtid="{D5CDD505-2E9C-101B-9397-08002B2CF9AE}" pid="69" name="x1ye=69">
    <vt:lpwstr>YQt5HxbVVVMcrT0Z6W5gNd3J9JrjT2sadDiU8sykMrTKVDlwwjvKyUGVMTyeuqPGNGMiBsLBHc9hzICEKE3OCvAfuELORUq7HPdR9fs5P7vkZzUrV/L18whnbKBnQ35ni5ZqykCYXND4vdK1DLsFWOHf3Z+9Ft1ltmJdwoBT9nFXFkbobi/k39oIKa6m8/3ieD6ImfSizXwI56T1oqc93oyJR4Qeta7RsWUK3pPOIod7PZH+pvEZzGf9E/h5pJQ</vt:lpwstr>
  </property>
  <property fmtid="{D5CDD505-2E9C-101B-9397-08002B2CF9AE}" pid="70" name="x1ye=7">
    <vt:lpwstr>eQTycHVp76vqLmlvUHFrt6eC71V67HO++jtJtkc8EU1hI2h6xP41RYjz1N70gPYGRlppfFB3YdJtr6xsSyNMsnSYSe/p294eOv6dETxpwaV4XHzgCd/CI4VH29PuXXh9B2/0BR3snCEj4huWScsEDUa7DXmvdW6TTzyIaGfIIs/pRRbsaLxYNQSEEbpWj2CT0Zt3hlwHqWsP+DSle55/DsDA2kokwoj2w2r/ZxtlQw96aAxrQ9etBW5ix6Zma0Y</vt:lpwstr>
  </property>
  <property fmtid="{D5CDD505-2E9C-101B-9397-08002B2CF9AE}" pid="71" name="x1ye=70">
    <vt:lpwstr>W6bhoMLbKLMXy0nX6PRQwwvFj+Ca21zVMTu7DPhQnWLpsqoMm/WerZo497N5SlbX8eGm32M1yPci1HFwbsCO3PKqPoWyi2tQ1cKJiWTXnOvPrpFRr/VonOyaaLrirquNGPvFmr1D/Ho4P7BEnf2iI61qntJmkSnZeyfkNU20uoEdWV4kOm/AmsW5iSO6XrJ8vcgGqmGimbVM+uDaN7i+ungvoManzDyJjQmT6ZYHnbRYtmAChHaAayzuMkApvOh</vt:lpwstr>
  </property>
  <property fmtid="{D5CDD505-2E9C-101B-9397-08002B2CF9AE}" pid="72" name="x1ye=71">
    <vt:lpwstr>/q8NZ7ZktLgfIzGMsleGYGzap9fY3mlI8vQ/QyD8cAD2cUD/qHVWxzjav0iT+WWmZ7OQfz1zOSlkfBAP+LK1kE4icex20unGKc3+WjwXxNYsqZLq43L5P5Tif//yplmGWSV9az3ohYyjCmW1c39pgFSGuQ7GvvxtKsqV+ACgb9pVKObHHUg8JLjs77LNbpBQ1eeoyzhDtAy4rjD0cQcpndU7UrY268tFQOuIjDpEkkIhQEotcthrFFmRWPF6zMo</vt:lpwstr>
  </property>
  <property fmtid="{D5CDD505-2E9C-101B-9397-08002B2CF9AE}" pid="73" name="x1ye=72">
    <vt:lpwstr>PdAIXyFcHOFSTCoIrru6G/iy00xw2Pt39SmAaWYgngbcOQLFAUjPGHoZZDqW/s0nv98DyMO/wl9VTInnfo/w+eB4vV4RqVR4Q3ArFE2Wdwylzj58CAPZrv+YFQYm2VCBSIZ6iapsLExpoxDYPQbSNlXWIvSFcvoiZKYyEu7rvCgz+IivxbHur61sjbK/4jlX2ym+0OzaPluNMXI66MU9Bbt/iw1F19yq/bdX8OWsqNhDF3QePozYVguRKMy3kdQ</vt:lpwstr>
  </property>
  <property fmtid="{D5CDD505-2E9C-101B-9397-08002B2CF9AE}" pid="74" name="x1ye=73">
    <vt:lpwstr>VXDm0Q/yn6jJB1bfT4XHraX3JG4osub5h/ia5ED4QuucHgAt9P5wHeqRBJSjdtyxRbsD3XWQjWcOA1OVwh3GYO5/wsHs9Vl+RenxupWAhN+7urzmwfDxxOk3LOPK79qECBdhHD1SLQLjb74LGvKwB++vtzjqWj5ZEKG/xsIfPpZUT2zzqJgog9oTzNR2di5v6ZEeHW439dXpmplRPhXFPQabqjHiMWfw4rIBvesKVg8huB+WEy/Tw/H//AOcotv</vt:lpwstr>
  </property>
  <property fmtid="{D5CDD505-2E9C-101B-9397-08002B2CF9AE}" pid="75" name="x1ye=74">
    <vt:lpwstr>bMSAAA</vt:lpwstr>
  </property>
  <property fmtid="{D5CDD505-2E9C-101B-9397-08002B2CF9AE}" pid="76" name="x1ye=8">
    <vt:lpwstr>l2EyDFr+XCcT+D0JJ9nSud/LaaSL9nHjczh3aJAsH39yW3GIsagYGr1x0cS+aSrXOwtgGn2CopNqfLK5Qgkn+hvGVIAQP6BqfFKKMRXSA4GgA5k2dmlfBStB9NK3uEzziVEp9bAkVBdQ3K8JRxQ56SevGwDU3Cdd29gsH0yfnrUVLSbvZiyPScxYCFGAMMMU/9pvh3ytQ21/c7Fx/QqHUsEH+5jI9oYA1+rjrofJX8fjRZgTY6TOd5S7QnK4GPO</vt:lpwstr>
  </property>
  <property fmtid="{D5CDD505-2E9C-101B-9397-08002B2CF9AE}" pid="77" name="x1ye=9">
    <vt:lpwstr>eYeiqbWQdKir8QGXfH9WUMBvcMwtn2vlO5B63/7ZBUtqRrRz1My9WJKT+M1b8iLQE+TWan9sYrxp+0gIwJvc6dVi0kpN7+qLUS6+oIgfU5oI/00Q+CIWdcj2vOVgCqNDnVGrykNKd34oPr8yyCOnCEjs400Z1zTVQjCkaixV8dp9X2n3GiCd68m5eTFoS+vTRtSyiy4cBnoMYJldiGfKJ4ejb70yaWAi/Ygb480be84++glF8D65ifRg+zc8Sn5</vt:lpwstr>
  </property>
</Properties>
</file>